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C9417" w14:textId="345C3D28" w:rsidR="001C76F4" w:rsidRDefault="00E01EE4" w:rsidP="00E01EE4">
      <w:pPr>
        <w:tabs>
          <w:tab w:val="left" w:pos="3270"/>
          <w:tab w:val="center" w:pos="4320"/>
        </w:tabs>
        <w:jc w:val="center"/>
        <w:rPr>
          <w:rFonts w:ascii="Century Gothic" w:hAnsi="Century Gothic" w:cs="Arial"/>
          <w:b/>
          <w:sz w:val="20"/>
          <w:szCs w:val="20"/>
          <w:lang w:val="fr-FR"/>
        </w:rPr>
      </w:pPr>
      <w:r>
        <w:rPr>
          <w:rFonts w:ascii="Century Gothic" w:hAnsi="Century Gothic" w:cs="Arial"/>
          <w:b/>
          <w:sz w:val="36"/>
          <w:szCs w:val="36"/>
          <w:lang w:val="fr-FR"/>
        </w:rPr>
        <w:t>DEVAKUMAR REDDY</w:t>
      </w:r>
    </w:p>
    <w:p w14:paraId="1DD8F205" w14:textId="77777777" w:rsidR="00FE4A96" w:rsidRPr="00FE4A96" w:rsidRDefault="00FE4A96" w:rsidP="00FE4A96">
      <w:pPr>
        <w:tabs>
          <w:tab w:val="left" w:pos="3270"/>
          <w:tab w:val="center" w:pos="4320"/>
        </w:tabs>
        <w:jc w:val="center"/>
        <w:rPr>
          <w:rFonts w:ascii="Century Gothic" w:hAnsi="Century Gothic" w:cs="Arial"/>
          <w:b/>
          <w:sz w:val="20"/>
          <w:szCs w:val="20"/>
          <w:lang w:val="fr-FR"/>
        </w:rPr>
      </w:pPr>
    </w:p>
    <w:p w14:paraId="6EE16904" w14:textId="68C5DC05" w:rsidR="00326337" w:rsidRPr="001C76F4" w:rsidRDefault="007B711C" w:rsidP="001C76F4">
      <w:pPr>
        <w:spacing w:after="200" w:line="276" w:lineRule="auto"/>
        <w:jc w:val="both"/>
        <w:rPr>
          <w:color w:val="000000"/>
        </w:rPr>
      </w:pPr>
      <w:r>
        <w:rPr>
          <w:color w:val="000000"/>
        </w:rPr>
        <w:t>Email:</w:t>
      </w:r>
      <w:r w:rsidR="0033304D" w:rsidRPr="001C76F4">
        <w:rPr>
          <w:color w:val="000000"/>
        </w:rPr>
        <w:t xml:space="preserve"> </w:t>
      </w:r>
      <w:r w:rsidR="00E01EE4">
        <w:rPr>
          <w:color w:val="000000"/>
        </w:rPr>
        <w:t>deva.batina</w:t>
      </w:r>
      <w:r w:rsidR="001C76F4" w:rsidRPr="001C76F4">
        <w:rPr>
          <w:color w:val="000000"/>
        </w:rPr>
        <w:t xml:space="preserve">@gmail.com </w:t>
      </w:r>
      <w:r w:rsidR="001C76F4" w:rsidRPr="001C76F4">
        <w:rPr>
          <w:color w:val="000000"/>
        </w:rPr>
        <w:tab/>
        <w:t xml:space="preserve">                           </w:t>
      </w:r>
      <w:r w:rsidR="00216B65">
        <w:rPr>
          <w:color w:val="000000"/>
        </w:rPr>
        <w:t xml:space="preserve">                                Contact number: +91-</w:t>
      </w:r>
      <w:r w:rsidR="00E01EE4">
        <w:rPr>
          <w:color w:val="000000"/>
        </w:rPr>
        <w:t>7899077294</w:t>
      </w:r>
    </w:p>
    <w:p w14:paraId="1C1FD53A" w14:textId="7500BA27" w:rsidR="001C76F4" w:rsidRPr="002841A4" w:rsidRDefault="001A1EFE" w:rsidP="002841A4">
      <w:pPr>
        <w:pStyle w:val="Heading6"/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</w:tabs>
        <w:jc w:val="both"/>
        <w:rPr>
          <w:rFonts w:ascii="Century Gothic" w:hAnsi="Century Gothic"/>
          <w:bCs w:val="0"/>
          <w:sz w:val="20"/>
          <w:szCs w:val="20"/>
          <w:lang w:val="de-DE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E97AE38" wp14:editId="3156C9E3">
                <wp:simplePos x="0" y="0"/>
                <wp:positionH relativeFrom="column">
                  <wp:posOffset>0</wp:posOffset>
                </wp:positionH>
                <wp:positionV relativeFrom="paragraph">
                  <wp:posOffset>80644</wp:posOffset>
                </wp:positionV>
                <wp:extent cx="6762750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624B5F48" id="Straight Connector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.35pt" to="532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" strokeweight="1.5pt">
                <o:lock v:ext="edit" shapetype="f"/>
              </v:line>
            </w:pict>
          </mc:Fallback>
        </mc:AlternateContent>
      </w:r>
    </w:p>
    <w:p w14:paraId="39C34476" w14:textId="77777777" w:rsidR="00FE4A96" w:rsidRPr="00FE4A96" w:rsidRDefault="00FE4A96" w:rsidP="00BD13F8">
      <w:pPr>
        <w:spacing w:after="200" w:line="276" w:lineRule="auto"/>
        <w:jc w:val="both"/>
        <w:rPr>
          <w:b/>
          <w:bCs/>
          <w:color w:val="000000"/>
          <w:lang w:val="en"/>
        </w:rPr>
      </w:pPr>
      <w:r w:rsidRPr="00FE4A96">
        <w:rPr>
          <w:b/>
          <w:bCs/>
          <w:color w:val="000000"/>
          <w:lang w:val="en"/>
        </w:rPr>
        <w:t>OBJECTIVE:</w:t>
      </w:r>
    </w:p>
    <w:p w14:paraId="2C3D3288" w14:textId="7E46BF5D" w:rsidR="001C76F4" w:rsidRDefault="001C76F4" w:rsidP="00FE4A96">
      <w:pPr>
        <w:spacing w:after="200" w:line="276" w:lineRule="auto"/>
        <w:jc w:val="both"/>
        <w:rPr>
          <w:color w:val="000000"/>
        </w:rPr>
      </w:pPr>
      <w:r w:rsidRPr="002841A4">
        <w:rPr>
          <w:color w:val="000000"/>
        </w:rPr>
        <w:t>Certified Salesforce Developer with 2+ years of IT experience including in Salesforce.com which involves Administrator, Integration, communities, classic to lightning migration and lightning components development.</w:t>
      </w:r>
    </w:p>
    <w:p w14:paraId="7B283D54" w14:textId="77777777" w:rsidR="00A24127" w:rsidRPr="002841A4" w:rsidRDefault="00A24127" w:rsidP="00FE4A96">
      <w:pPr>
        <w:spacing w:after="200" w:line="276" w:lineRule="auto"/>
        <w:jc w:val="both"/>
        <w:rPr>
          <w:color w:val="000000"/>
        </w:rPr>
      </w:pPr>
    </w:p>
    <w:p w14:paraId="121BF7D7" w14:textId="77777777" w:rsidR="001C76F4" w:rsidRPr="001C76F4" w:rsidRDefault="001C76F4" w:rsidP="001C76F4">
      <w:pPr>
        <w:spacing w:after="200" w:line="276" w:lineRule="auto"/>
        <w:rPr>
          <w:b/>
          <w:bCs/>
          <w:color w:val="000000"/>
          <w:lang w:val="en"/>
        </w:rPr>
      </w:pPr>
      <w:r w:rsidRPr="001C76F4">
        <w:rPr>
          <w:b/>
          <w:bCs/>
          <w:color w:val="000000"/>
          <w:lang w:val="en"/>
        </w:rPr>
        <w:t>EXPERIENCE:</w:t>
      </w:r>
    </w:p>
    <w:p w14:paraId="55FF9E0A" w14:textId="4BC0151C" w:rsidR="001C76F4" w:rsidRPr="002841A4" w:rsidRDefault="001C76F4" w:rsidP="0001377F">
      <w:pPr>
        <w:spacing w:after="200" w:line="276" w:lineRule="auto"/>
        <w:jc w:val="right"/>
        <w:rPr>
          <w:color w:val="000000"/>
        </w:rPr>
      </w:pPr>
      <w:r w:rsidRPr="00A76D3E">
        <w:rPr>
          <w:b/>
          <w:bCs/>
          <w:color w:val="000000"/>
        </w:rPr>
        <w:t xml:space="preserve">Salesforce Developer, </w:t>
      </w:r>
      <w:proofErr w:type="spellStart"/>
      <w:r w:rsidR="00216B65">
        <w:rPr>
          <w:b/>
          <w:bCs/>
          <w:color w:val="000000"/>
        </w:rPr>
        <w:t>PinnacleO</w:t>
      </w:r>
      <w:proofErr w:type="spellEnd"/>
      <w:r w:rsidR="0083145E">
        <w:rPr>
          <w:b/>
          <w:bCs/>
          <w:color w:val="000000"/>
        </w:rPr>
        <w:t xml:space="preserve"> Pvt Ltd</w:t>
      </w:r>
      <w:r w:rsidRPr="002841A4">
        <w:rPr>
          <w:color w:val="000000"/>
        </w:rPr>
        <w:t xml:space="preserve">                  </w:t>
      </w:r>
      <w:r w:rsidR="002841A4" w:rsidRPr="002841A4">
        <w:rPr>
          <w:color w:val="000000"/>
        </w:rPr>
        <w:t xml:space="preserve"> </w:t>
      </w:r>
      <w:r w:rsidR="00216B65">
        <w:rPr>
          <w:color w:val="000000"/>
        </w:rPr>
        <w:t xml:space="preserve">                              </w:t>
      </w:r>
      <w:r w:rsidR="0001377F">
        <w:rPr>
          <w:color w:val="000000"/>
        </w:rPr>
        <w:t xml:space="preserve">         </w:t>
      </w:r>
      <w:r w:rsidR="00216B65">
        <w:rPr>
          <w:color w:val="000000"/>
        </w:rPr>
        <w:t xml:space="preserve">  </w:t>
      </w:r>
      <w:r w:rsidR="00E01EE4">
        <w:rPr>
          <w:b/>
          <w:bCs/>
          <w:color w:val="000000"/>
        </w:rPr>
        <w:t>November</w:t>
      </w:r>
      <w:r w:rsidRPr="00A76D3E">
        <w:rPr>
          <w:b/>
          <w:bCs/>
          <w:color w:val="000000"/>
        </w:rPr>
        <w:t xml:space="preserve"> 202</w:t>
      </w:r>
      <w:r w:rsidR="00E01EE4">
        <w:rPr>
          <w:b/>
          <w:bCs/>
          <w:color w:val="000000"/>
        </w:rPr>
        <w:t>3</w:t>
      </w:r>
      <w:r w:rsidRPr="00A76D3E">
        <w:rPr>
          <w:b/>
          <w:bCs/>
          <w:color w:val="000000"/>
        </w:rPr>
        <w:t xml:space="preserve"> – </w:t>
      </w:r>
      <w:r w:rsidR="007B711C">
        <w:rPr>
          <w:b/>
          <w:bCs/>
          <w:color w:val="000000"/>
        </w:rPr>
        <w:t>C</w:t>
      </w:r>
      <w:r w:rsidRPr="00A76D3E">
        <w:rPr>
          <w:b/>
          <w:bCs/>
          <w:color w:val="000000"/>
        </w:rPr>
        <w:t xml:space="preserve">urrent                                                             </w:t>
      </w:r>
    </w:p>
    <w:p w14:paraId="4A5EC28B" w14:textId="1E5AAA23" w:rsidR="001C76F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2841A4">
        <w:rPr>
          <w:color w:val="000000"/>
        </w:rPr>
        <w:t>Hands on experience writing Apex Classes, Apex Triggers, SOQL, SOSL, Apex Test Methods, Visualforce Pages, Visualforce Components Configured and maintained user security permissions according to organizational needs.</w:t>
      </w:r>
    </w:p>
    <w:p w14:paraId="173DCD38" w14:textId="19253BAD" w:rsidR="003E2293" w:rsidRPr="003E2293" w:rsidRDefault="003E2293" w:rsidP="003E2293">
      <w:pPr>
        <w:widowControl/>
        <w:numPr>
          <w:ilvl w:val="0"/>
          <w:numId w:val="13"/>
        </w:numPr>
        <w:autoSpaceDE/>
        <w:autoSpaceDN/>
        <w:adjustRightInd/>
        <w:spacing w:after="80"/>
        <w:rPr>
          <w:color w:val="000000"/>
        </w:rPr>
      </w:pPr>
      <w:r>
        <w:rPr>
          <w:color w:val="000000"/>
        </w:rPr>
        <w:t>Experienced</w:t>
      </w:r>
      <w:r w:rsidRPr="000D0B9D">
        <w:rPr>
          <w:color w:val="000000"/>
        </w:rPr>
        <w:t xml:space="preserve"> in</w:t>
      </w:r>
      <w:r>
        <w:rPr>
          <w:color w:val="000000"/>
        </w:rPr>
        <w:t xml:space="preserve"> dynamic </w:t>
      </w:r>
      <w:r>
        <w:rPr>
          <w:color w:val="000000"/>
        </w:rPr>
        <w:t>Lightning Web Components</w:t>
      </w:r>
      <w:r w:rsidRPr="000D0B9D">
        <w:rPr>
          <w:color w:val="000000"/>
        </w:rPr>
        <w:t>.</w:t>
      </w:r>
    </w:p>
    <w:p w14:paraId="305A3154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2841A4">
        <w:rPr>
          <w:color w:val="000000"/>
        </w:rPr>
        <w:t>Expertise in Administration, Configuration, Customization, Integration, and Support on Salesforce.com Platform.</w:t>
      </w:r>
    </w:p>
    <w:p w14:paraId="0F232D66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2841A4">
        <w:rPr>
          <w:color w:val="000000"/>
        </w:rPr>
        <w:t>Knowledge on CRM processes like Sales, Marketing, Customer Service and Customer Support, to improve their processes using Salesforce.</w:t>
      </w:r>
    </w:p>
    <w:p w14:paraId="53915947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2841A4">
        <w:rPr>
          <w:color w:val="000000"/>
        </w:rPr>
        <w:t>Salesforce CRM that includes Administration, Configuration, Implementation, Development and Support activities.</w:t>
      </w:r>
    </w:p>
    <w:p w14:paraId="0A1ACD9E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2841A4">
        <w:rPr>
          <w:color w:val="000000"/>
        </w:rPr>
        <w:t>Developed Apex Classes, VF Pages and Test methods for Lightning design without affecting data in the database using HTML, CSS, and Java script.</w:t>
      </w:r>
    </w:p>
    <w:p w14:paraId="414ECB30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2841A4">
        <w:rPr>
          <w:color w:val="000000"/>
        </w:rPr>
        <w:t>Strong Knowledge in Salesforce Customization, Integration, Security Access, Workflow Approvals, Process Builder, Flows</w:t>
      </w:r>
      <w:r w:rsidRPr="003363D8">
        <w:rPr>
          <w:color w:val="000000"/>
        </w:rPr>
        <w:t xml:space="preserve">, </w:t>
      </w:r>
      <w:r w:rsidRPr="002841A4">
        <w:rPr>
          <w:color w:val="000000"/>
        </w:rPr>
        <w:t>Data Validation, Data Utilities &amp; Designing in Sales Cloud, Service Cloud, Customer Service and Support Development team.</w:t>
      </w:r>
    </w:p>
    <w:p w14:paraId="06D5D166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3363D8">
        <w:rPr>
          <w:color w:val="000000"/>
        </w:rPr>
        <w:t>Proficient in Data Migration from Traditional Apps to Salesforce Using Data Loader Utility.</w:t>
      </w:r>
    </w:p>
    <w:p w14:paraId="53CEEB2E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3363D8">
        <w:rPr>
          <w:color w:val="000000"/>
        </w:rPr>
        <w:t>Created custom report types, custom reports, and dashboards to meet the reporting requirements of the</w:t>
      </w:r>
      <w:r w:rsidRPr="002841A4">
        <w:rPr>
          <w:color w:val="000000"/>
        </w:rPr>
        <w:t xml:space="preserve"> </w:t>
      </w:r>
      <w:r w:rsidRPr="003363D8">
        <w:rPr>
          <w:color w:val="000000"/>
        </w:rPr>
        <w:t>decision makers in the organization.</w:t>
      </w:r>
    </w:p>
    <w:p w14:paraId="4421153C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3363D8">
        <w:rPr>
          <w:color w:val="000000"/>
        </w:rPr>
        <w:t>Worked on salesforce2salesforce integration to merge data with two different companies using Salesforce.</w:t>
      </w:r>
    </w:p>
    <w:p w14:paraId="44386A40" w14:textId="77777777" w:rsidR="001C76F4" w:rsidRPr="002841A4" w:rsidRDefault="001C76F4" w:rsidP="00FE4A96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3363D8">
        <w:rPr>
          <w:color w:val="000000"/>
        </w:rPr>
        <w:t>Involved in custom integration of Outbound messages, Workflows &amp; approvals, Reports, Email services,</w:t>
      </w:r>
      <w:r w:rsidRPr="002841A4">
        <w:rPr>
          <w:color w:val="000000"/>
        </w:rPr>
        <w:t xml:space="preserve"> </w:t>
      </w:r>
      <w:r w:rsidRPr="003363D8">
        <w:rPr>
          <w:color w:val="000000"/>
        </w:rPr>
        <w:t>Security controls, Visual force pages, Custom objects, and Custom Tabs according to application</w:t>
      </w:r>
      <w:r w:rsidRPr="002841A4">
        <w:rPr>
          <w:color w:val="000000"/>
        </w:rPr>
        <w:t xml:space="preserve"> </w:t>
      </w:r>
      <w:r w:rsidRPr="003363D8">
        <w:rPr>
          <w:color w:val="000000"/>
        </w:rPr>
        <w:t>requirements.</w:t>
      </w:r>
    </w:p>
    <w:p w14:paraId="4F78CA17" w14:textId="0005EA43" w:rsidR="001C76F4" w:rsidRDefault="001C76F4" w:rsidP="0001377F">
      <w:pPr>
        <w:widowControl/>
        <w:numPr>
          <w:ilvl w:val="0"/>
          <w:numId w:val="13"/>
        </w:numPr>
        <w:spacing w:line="276" w:lineRule="auto"/>
        <w:jc w:val="both"/>
        <w:rPr>
          <w:color w:val="000000"/>
        </w:rPr>
      </w:pPr>
      <w:r w:rsidRPr="003363D8">
        <w:rPr>
          <w:color w:val="000000"/>
        </w:rPr>
        <w:t>Performed day to day User Management on SFDC Org by configuring Sharing Rules, Permission Sets,</w:t>
      </w:r>
      <w:r w:rsidRPr="002841A4">
        <w:rPr>
          <w:color w:val="000000"/>
        </w:rPr>
        <w:t xml:space="preserve"> </w:t>
      </w:r>
      <w:r w:rsidRPr="003363D8">
        <w:rPr>
          <w:color w:val="000000"/>
        </w:rPr>
        <w:t>Roles and Profiles</w:t>
      </w:r>
      <w:r w:rsidR="0001377F">
        <w:rPr>
          <w:color w:val="000000"/>
        </w:rPr>
        <w:t>.</w:t>
      </w:r>
    </w:p>
    <w:p w14:paraId="7DF8B10D" w14:textId="77777777" w:rsidR="00A24127" w:rsidRPr="0001377F" w:rsidRDefault="00A24127" w:rsidP="00A24127">
      <w:pPr>
        <w:widowControl/>
        <w:spacing w:line="276" w:lineRule="auto"/>
        <w:ind w:left="720"/>
        <w:jc w:val="both"/>
        <w:rPr>
          <w:color w:val="000000"/>
        </w:rPr>
      </w:pPr>
    </w:p>
    <w:p w14:paraId="3A004A36" w14:textId="77777777" w:rsidR="00A76D3E" w:rsidRDefault="00A76D3E" w:rsidP="001C76F4">
      <w:pPr>
        <w:pStyle w:val="ListParagraph"/>
        <w:ind w:left="0"/>
        <w:jc w:val="both"/>
        <w:rPr>
          <w:rFonts w:ascii="Times New Roman" w:hAnsi="Times New Roman"/>
          <w:b/>
          <w:bCs/>
          <w:color w:val="000000"/>
          <w:sz w:val="24"/>
          <w:lang w:val="en"/>
        </w:rPr>
      </w:pPr>
    </w:p>
    <w:p w14:paraId="67EDA92C" w14:textId="0E42F6BC" w:rsidR="001C76F4" w:rsidRPr="002841A4" w:rsidRDefault="001C76F4" w:rsidP="001C76F4">
      <w:pPr>
        <w:pStyle w:val="ListParagraph"/>
        <w:ind w:left="0"/>
        <w:jc w:val="both"/>
        <w:rPr>
          <w:rFonts w:ascii="Times New Roman" w:hAnsi="Times New Roman"/>
          <w:b/>
          <w:bCs/>
          <w:color w:val="000000"/>
          <w:sz w:val="24"/>
          <w:lang w:val="en"/>
        </w:rPr>
      </w:pPr>
      <w:r w:rsidRPr="002841A4">
        <w:rPr>
          <w:rFonts w:ascii="Times New Roman" w:hAnsi="Times New Roman"/>
          <w:b/>
          <w:bCs/>
          <w:color w:val="000000"/>
          <w:sz w:val="24"/>
          <w:lang w:val="en"/>
        </w:rPr>
        <w:t>EDUCATION:</w:t>
      </w:r>
    </w:p>
    <w:p w14:paraId="237FEE81" w14:textId="77777777" w:rsidR="001C76F4" w:rsidRPr="001C76F4" w:rsidRDefault="001C76F4" w:rsidP="001C76F4">
      <w:pPr>
        <w:pStyle w:val="ListParagraph"/>
        <w:ind w:left="0"/>
        <w:jc w:val="both"/>
        <w:rPr>
          <w:rFonts w:ascii="Times New Roman" w:hAnsi="Times New Roman"/>
          <w:szCs w:val="20"/>
        </w:rPr>
      </w:pPr>
    </w:p>
    <w:p w14:paraId="1C25B4FE" w14:textId="1B0360B3" w:rsidR="001C76F4" w:rsidRPr="002841A4" w:rsidRDefault="001C76F4" w:rsidP="00EA23A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/>
          <w:sz w:val="24"/>
        </w:rPr>
      </w:pPr>
      <w:r w:rsidRPr="002841A4">
        <w:rPr>
          <w:rFonts w:ascii="Times New Roman" w:hAnsi="Times New Roman"/>
          <w:sz w:val="24"/>
        </w:rPr>
        <w:t>B</w:t>
      </w:r>
      <w:r w:rsidR="00D16721">
        <w:rPr>
          <w:rFonts w:ascii="Times New Roman" w:hAnsi="Times New Roman"/>
          <w:sz w:val="24"/>
        </w:rPr>
        <w:t>achelor of Technology in</w:t>
      </w:r>
      <w:r w:rsidRPr="002841A4">
        <w:rPr>
          <w:rFonts w:ascii="Times New Roman" w:hAnsi="Times New Roman"/>
          <w:sz w:val="24"/>
        </w:rPr>
        <w:t xml:space="preserve"> Computer </w:t>
      </w:r>
      <w:r w:rsidR="00A76D3E" w:rsidRPr="002841A4">
        <w:rPr>
          <w:rFonts w:ascii="Times New Roman" w:hAnsi="Times New Roman"/>
          <w:sz w:val="24"/>
        </w:rPr>
        <w:t>Science</w:t>
      </w:r>
      <w:r w:rsidR="00703201">
        <w:rPr>
          <w:rFonts w:ascii="Times New Roman" w:hAnsi="Times New Roman"/>
          <w:sz w:val="24"/>
        </w:rPr>
        <w:t>.</w:t>
      </w:r>
    </w:p>
    <w:p w14:paraId="6D9D45DE" w14:textId="6E0CC1BB" w:rsidR="001C76F4" w:rsidRDefault="001C76F4" w:rsidP="00EA23A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/>
          <w:sz w:val="24"/>
        </w:rPr>
      </w:pPr>
      <w:r w:rsidRPr="002841A4">
        <w:rPr>
          <w:rFonts w:ascii="Times New Roman" w:hAnsi="Times New Roman"/>
          <w:sz w:val="24"/>
        </w:rPr>
        <w:t xml:space="preserve">Relevant </w:t>
      </w:r>
      <w:r w:rsidR="00093867">
        <w:rPr>
          <w:rFonts w:ascii="Times New Roman" w:hAnsi="Times New Roman"/>
          <w:sz w:val="24"/>
        </w:rPr>
        <w:t>C</w:t>
      </w:r>
      <w:r w:rsidRPr="002841A4">
        <w:rPr>
          <w:rFonts w:ascii="Times New Roman" w:hAnsi="Times New Roman"/>
          <w:sz w:val="24"/>
        </w:rPr>
        <w:t>oursework: Software Engineering, Data Structures and Algorithms, Engineering Mathematics, Computer Programming</w:t>
      </w:r>
    </w:p>
    <w:p w14:paraId="7A711D10" w14:textId="6074F203" w:rsidR="00A24127" w:rsidRDefault="00A24127" w:rsidP="00A24127">
      <w:pPr>
        <w:pStyle w:val="ListParagraph"/>
        <w:spacing w:line="276" w:lineRule="auto"/>
        <w:jc w:val="both"/>
        <w:rPr>
          <w:rFonts w:ascii="Times New Roman" w:hAnsi="Times New Roman"/>
          <w:sz w:val="24"/>
        </w:rPr>
      </w:pPr>
    </w:p>
    <w:p w14:paraId="01753908" w14:textId="77777777" w:rsidR="00A24127" w:rsidRPr="002841A4" w:rsidRDefault="00A24127" w:rsidP="00A24127">
      <w:pPr>
        <w:pStyle w:val="ListParagraph"/>
        <w:spacing w:line="276" w:lineRule="auto"/>
        <w:jc w:val="both"/>
        <w:rPr>
          <w:rFonts w:ascii="Times New Roman" w:hAnsi="Times New Roman"/>
          <w:sz w:val="24"/>
        </w:rPr>
      </w:pPr>
    </w:p>
    <w:p w14:paraId="458E4E6F" w14:textId="77777777" w:rsidR="001C76F4" w:rsidRPr="001C76F4" w:rsidRDefault="001C76F4" w:rsidP="001C76F4">
      <w:pPr>
        <w:pStyle w:val="ListParagraph"/>
        <w:ind w:left="0"/>
        <w:jc w:val="both"/>
        <w:rPr>
          <w:rFonts w:ascii="Times New Roman" w:hAnsi="Times New Roman"/>
          <w:szCs w:val="20"/>
        </w:rPr>
      </w:pPr>
    </w:p>
    <w:p w14:paraId="43F501E2" w14:textId="614E4C56" w:rsidR="003363D8" w:rsidRDefault="0001377F" w:rsidP="00EA23A9">
      <w:pPr>
        <w:widowControl/>
        <w:spacing w:line="276" w:lineRule="auto"/>
        <w:rPr>
          <w:b/>
          <w:bCs/>
          <w:color w:val="000000"/>
          <w:lang w:val="en"/>
        </w:rPr>
      </w:pPr>
      <w:r w:rsidRPr="00A24127">
        <w:rPr>
          <w:b/>
          <w:bCs/>
          <w:color w:val="000000"/>
          <w:lang w:val="en"/>
        </w:rPr>
        <w:t>CLIENTS W</w:t>
      </w:r>
      <w:r w:rsidR="00A24127" w:rsidRPr="00A24127">
        <w:rPr>
          <w:b/>
          <w:bCs/>
          <w:color w:val="000000"/>
          <w:lang w:val="en"/>
        </w:rPr>
        <w:t>ORKED WITH:</w:t>
      </w:r>
    </w:p>
    <w:p w14:paraId="13D37B54" w14:textId="77777777" w:rsidR="00A24127" w:rsidRPr="00A24127" w:rsidRDefault="00A24127" w:rsidP="00EA23A9">
      <w:pPr>
        <w:widowControl/>
        <w:spacing w:line="276" w:lineRule="auto"/>
        <w:rPr>
          <w:b/>
          <w:bCs/>
          <w:color w:val="000000"/>
          <w:lang w:val="en"/>
        </w:rPr>
      </w:pPr>
    </w:p>
    <w:p w14:paraId="68603243" w14:textId="3F297B3C" w:rsidR="00A24127" w:rsidRPr="00A24127" w:rsidRDefault="00A24127" w:rsidP="00A24127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/>
          <w:sz w:val="24"/>
        </w:rPr>
      </w:pPr>
      <w:r w:rsidRPr="00A24127">
        <w:rPr>
          <w:rFonts w:ascii="Times New Roman" w:hAnsi="Times New Roman"/>
          <w:sz w:val="24"/>
        </w:rPr>
        <w:t>Granite</w:t>
      </w:r>
      <w:r>
        <w:rPr>
          <w:rFonts w:ascii="Times New Roman" w:hAnsi="Times New Roman"/>
          <w:sz w:val="24"/>
        </w:rPr>
        <w:t xml:space="preserve"> Telecommunications</w:t>
      </w:r>
    </w:p>
    <w:p w14:paraId="1B7F8B4A" w14:textId="51C5CB1B" w:rsidR="00A24127" w:rsidRPr="00A24127" w:rsidRDefault="00A24127" w:rsidP="00A24127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/>
          <w:sz w:val="24"/>
        </w:rPr>
      </w:pPr>
      <w:r w:rsidRPr="00A24127">
        <w:rPr>
          <w:rFonts w:ascii="Times New Roman" w:hAnsi="Times New Roman"/>
          <w:sz w:val="24"/>
        </w:rPr>
        <w:t>Nagase and co</w:t>
      </w:r>
      <w:r>
        <w:rPr>
          <w:rFonts w:ascii="Times New Roman" w:hAnsi="Times New Roman"/>
          <w:sz w:val="24"/>
        </w:rPr>
        <w:t>.</w:t>
      </w:r>
    </w:p>
    <w:p w14:paraId="5F280741" w14:textId="235F5654" w:rsidR="00A24127" w:rsidRPr="00A24127" w:rsidRDefault="00A24127" w:rsidP="00A24127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/>
          <w:sz w:val="24"/>
        </w:rPr>
      </w:pPr>
      <w:proofErr w:type="spellStart"/>
      <w:r w:rsidRPr="00A24127">
        <w:rPr>
          <w:rFonts w:ascii="Times New Roman" w:hAnsi="Times New Roman"/>
          <w:sz w:val="24"/>
        </w:rPr>
        <w:t>Workspan</w:t>
      </w:r>
      <w:proofErr w:type="spellEnd"/>
    </w:p>
    <w:p w14:paraId="584D4DA3" w14:textId="77777777" w:rsidR="001C76F4" w:rsidRPr="00A24127" w:rsidRDefault="001C76F4" w:rsidP="001C76F4">
      <w:pPr>
        <w:ind w:left="360"/>
      </w:pPr>
    </w:p>
    <w:p w14:paraId="28A85A5B" w14:textId="77777777" w:rsidR="001C76F4" w:rsidRPr="001C76F4" w:rsidRDefault="001C76F4" w:rsidP="001C76F4">
      <w:pPr>
        <w:ind w:left="360"/>
        <w:rPr>
          <w:sz w:val="20"/>
          <w:szCs w:val="20"/>
        </w:rPr>
      </w:pPr>
    </w:p>
    <w:p w14:paraId="1919982A" w14:textId="77777777" w:rsidR="001C76F4" w:rsidRPr="00980298" w:rsidRDefault="001C76F4" w:rsidP="001C76F4"/>
    <w:p w14:paraId="4E2B4411" w14:textId="45A8ED88" w:rsidR="00A24127" w:rsidRPr="00A24127" w:rsidRDefault="00A24127" w:rsidP="00A24127">
      <w:pPr>
        <w:rPr>
          <w:b/>
          <w:bCs/>
          <w:color w:val="000000"/>
          <w:lang w:val="en"/>
        </w:rPr>
      </w:pPr>
      <w:r w:rsidRPr="00A24127">
        <w:rPr>
          <w:b/>
          <w:bCs/>
          <w:color w:val="000000"/>
          <w:lang w:val="en"/>
        </w:rPr>
        <w:t>T</w:t>
      </w:r>
      <w:r>
        <w:rPr>
          <w:b/>
          <w:bCs/>
          <w:color w:val="000000"/>
          <w:lang w:val="en"/>
        </w:rPr>
        <w:t>ECHNICAL SKILLS</w:t>
      </w:r>
      <w:r w:rsidRPr="00A24127">
        <w:rPr>
          <w:b/>
          <w:bCs/>
          <w:color w:val="000000"/>
          <w:lang w:val="en"/>
        </w:rPr>
        <w:t>:</w:t>
      </w:r>
    </w:p>
    <w:p w14:paraId="6CDF3224" w14:textId="77777777" w:rsidR="00A24127" w:rsidRDefault="00A24127" w:rsidP="00A24127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tbl>
      <w:tblPr>
        <w:tblStyle w:val="1"/>
        <w:tblW w:w="9985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7"/>
        <w:gridCol w:w="7298"/>
      </w:tblGrid>
      <w:tr w:rsidR="00A24127" w14:paraId="0A24BEF9" w14:textId="77777777" w:rsidTr="005511A8">
        <w:trPr>
          <w:trHeight w:val="368"/>
        </w:trPr>
        <w:tc>
          <w:tcPr>
            <w:tcW w:w="2687" w:type="dxa"/>
          </w:tcPr>
          <w:p w14:paraId="4993737B" w14:textId="77777777" w:rsidR="00A24127" w:rsidRPr="00A24127" w:rsidRDefault="00A24127" w:rsidP="005511A8">
            <w:pPr>
              <w:tabs>
                <w:tab w:val="center" w:pos="4320"/>
                <w:tab w:val="right" w:pos="8640"/>
              </w:tabs>
              <w:spacing w:before="2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2412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Primary Skill category</w:t>
            </w:r>
          </w:p>
        </w:tc>
        <w:tc>
          <w:tcPr>
            <w:tcW w:w="7298" w:type="dxa"/>
          </w:tcPr>
          <w:p w14:paraId="38C21ECF" w14:textId="77777777" w:rsidR="00A24127" w:rsidRPr="00A24127" w:rsidRDefault="00A24127" w:rsidP="005511A8">
            <w:pPr>
              <w:spacing w:before="20" w:after="0" w:line="240" w:lineRule="auto"/>
              <w:ind w:left="72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A24127">
              <w:rPr>
                <w:rFonts w:ascii="Times New Roman" w:eastAsia="Times New Roman" w:hAnsi="Times New Roman" w:cs="Times New Roman"/>
                <w:color w:val="000000"/>
              </w:rPr>
              <w:t>Salesforce.com</w:t>
            </w:r>
          </w:p>
        </w:tc>
      </w:tr>
      <w:tr w:rsidR="00A24127" w14:paraId="16ED8460" w14:textId="77777777" w:rsidTr="005511A8">
        <w:trPr>
          <w:trHeight w:val="647"/>
        </w:trPr>
        <w:tc>
          <w:tcPr>
            <w:tcW w:w="2687" w:type="dxa"/>
          </w:tcPr>
          <w:p w14:paraId="3EBF0CC8" w14:textId="77777777" w:rsidR="00A24127" w:rsidRPr="00A24127" w:rsidRDefault="00A24127" w:rsidP="005511A8">
            <w:pPr>
              <w:spacing w:before="10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2412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Salesforce.com</w:t>
            </w:r>
          </w:p>
        </w:tc>
        <w:tc>
          <w:tcPr>
            <w:tcW w:w="7298" w:type="dxa"/>
          </w:tcPr>
          <w:p w14:paraId="425A2295" w14:textId="77777777" w:rsidR="00A24127" w:rsidRPr="00A24127" w:rsidRDefault="00A24127" w:rsidP="005511A8">
            <w:pPr>
              <w:spacing w:before="20" w:after="0" w:line="240" w:lineRule="auto"/>
              <w:ind w:left="72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A24127">
              <w:rPr>
                <w:rFonts w:ascii="Times New Roman" w:eastAsia="Times New Roman" w:hAnsi="Times New Roman" w:cs="Times New Roman"/>
                <w:color w:val="000000"/>
              </w:rPr>
              <w:t>Salesforce CRM, Aura Component, Lightning Web Component, Apex Classes, Apex Triggers, SOQL</w:t>
            </w:r>
          </w:p>
        </w:tc>
      </w:tr>
      <w:tr w:rsidR="00A24127" w14:paraId="6E2399B5" w14:textId="77777777" w:rsidTr="005511A8">
        <w:trPr>
          <w:trHeight w:val="120"/>
        </w:trPr>
        <w:tc>
          <w:tcPr>
            <w:tcW w:w="2687" w:type="dxa"/>
          </w:tcPr>
          <w:p w14:paraId="30FC0CF9" w14:textId="77777777" w:rsidR="00A24127" w:rsidRPr="00A24127" w:rsidRDefault="00A24127" w:rsidP="005511A8">
            <w:pPr>
              <w:pStyle w:val="Heading1"/>
              <w:spacing w:before="60"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241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Other Technologies</w:t>
            </w:r>
          </w:p>
        </w:tc>
        <w:tc>
          <w:tcPr>
            <w:tcW w:w="7298" w:type="dxa"/>
          </w:tcPr>
          <w:p w14:paraId="508A8BD7" w14:textId="77777777" w:rsidR="00A24127" w:rsidRPr="00A24127" w:rsidRDefault="00A24127" w:rsidP="005511A8">
            <w:pPr>
              <w:spacing w:before="20" w:after="0" w:line="240" w:lineRule="auto"/>
              <w:ind w:left="72" w:right="-20"/>
              <w:rPr>
                <w:rFonts w:ascii="Times New Roman" w:eastAsia="Times New Roman" w:hAnsi="Times New Roman" w:cs="Times New Roman"/>
                <w:color w:val="000000"/>
              </w:rPr>
            </w:pPr>
            <w:r w:rsidRPr="00A24127">
              <w:rPr>
                <w:rFonts w:ascii="Times New Roman" w:eastAsia="Times New Roman" w:hAnsi="Times New Roman" w:cs="Times New Roman"/>
                <w:color w:val="000000"/>
              </w:rPr>
              <w:t>HTML, CSS, JavaScript</w:t>
            </w:r>
          </w:p>
        </w:tc>
      </w:tr>
    </w:tbl>
    <w:p w14:paraId="05EF3B28" w14:textId="5969C0A9" w:rsidR="001C76F4" w:rsidRDefault="001C76F4" w:rsidP="001C76F4"/>
    <w:p w14:paraId="49110A61" w14:textId="77777777" w:rsidR="00A24127" w:rsidRDefault="00A24127" w:rsidP="001C76F4"/>
    <w:p w14:paraId="67244BD0" w14:textId="767D6AD6" w:rsidR="00A24127" w:rsidRDefault="00A24127" w:rsidP="001C76F4"/>
    <w:p w14:paraId="60A27EBA" w14:textId="6F0F7052" w:rsidR="00A24127" w:rsidRDefault="00A24127" w:rsidP="00A24127">
      <w:pPr>
        <w:rPr>
          <w:b/>
          <w:bCs/>
          <w:color w:val="000000"/>
          <w:lang w:val="en"/>
        </w:rPr>
      </w:pPr>
      <w:r w:rsidRPr="00A24127">
        <w:rPr>
          <w:b/>
          <w:bCs/>
          <w:color w:val="000000"/>
          <w:lang w:val="en"/>
        </w:rPr>
        <w:t>EXPERIENCE</w:t>
      </w:r>
      <w:r>
        <w:rPr>
          <w:b/>
          <w:bCs/>
          <w:color w:val="000000"/>
          <w:lang w:val="en"/>
        </w:rPr>
        <w:t>:</w:t>
      </w:r>
    </w:p>
    <w:p w14:paraId="3E54E1DD" w14:textId="77777777" w:rsidR="00A24127" w:rsidRPr="00A24127" w:rsidRDefault="00A24127" w:rsidP="00A24127">
      <w:pPr>
        <w:rPr>
          <w:b/>
          <w:bCs/>
          <w:color w:val="000000"/>
          <w:lang w:val="en"/>
        </w:rPr>
      </w:pPr>
    </w:p>
    <w:p w14:paraId="54E4A180" w14:textId="44C03B9B" w:rsidR="00A24127" w:rsidRPr="003037F0" w:rsidRDefault="00A24127" w:rsidP="00A24127">
      <w:pPr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autoSpaceDE/>
        <w:autoSpaceDN/>
        <w:adjustRightInd/>
        <w:spacing w:line="336" w:lineRule="auto"/>
        <w:ind w:left="720"/>
        <w:contextualSpacing/>
        <w:rPr>
          <w:b/>
          <w:color w:val="000000"/>
        </w:rPr>
      </w:pPr>
      <w:r>
        <w:rPr>
          <w:color w:val="000000"/>
        </w:rPr>
        <w:t>Work</w:t>
      </w:r>
      <w:r>
        <w:rPr>
          <w:color w:val="000000"/>
        </w:rPr>
        <w:t>ed</w:t>
      </w:r>
      <w:r>
        <w:rPr>
          <w:color w:val="000000"/>
        </w:rPr>
        <w:t xml:space="preserve"> with </w:t>
      </w:r>
      <w:r>
        <w:rPr>
          <w:b/>
          <w:color w:val="000000"/>
        </w:rPr>
        <w:t xml:space="preserve">ABSYZ </w:t>
      </w:r>
      <w:r>
        <w:rPr>
          <w:bCs/>
          <w:color w:val="000000"/>
        </w:rPr>
        <w:t>for 3 years 8 months</w:t>
      </w:r>
      <w:r>
        <w:rPr>
          <w:color w:val="000000"/>
        </w:rPr>
        <w:t xml:space="preserve"> at Hyderabad, India as a </w:t>
      </w:r>
      <w:r>
        <w:rPr>
          <w:b/>
          <w:color w:val="000000"/>
        </w:rPr>
        <w:t>Software Consultant</w:t>
      </w:r>
      <w:r>
        <w:rPr>
          <w:color w:val="000000"/>
        </w:rPr>
        <w:t>.</w:t>
      </w:r>
    </w:p>
    <w:p w14:paraId="621495F9" w14:textId="77777777" w:rsidR="00A24127" w:rsidRDefault="00A24127" w:rsidP="00A24127">
      <w:pPr>
        <w:numPr>
          <w:ilvl w:val="0"/>
          <w:numId w:val="2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autoSpaceDE/>
        <w:autoSpaceDN/>
        <w:adjustRightInd/>
        <w:spacing w:line="336" w:lineRule="auto"/>
        <w:ind w:left="720"/>
        <w:contextualSpacing/>
        <w:rPr>
          <w:b/>
          <w:color w:val="000000"/>
        </w:rPr>
      </w:pPr>
      <w:r>
        <w:rPr>
          <w:color w:val="000000"/>
        </w:rPr>
        <w:t xml:space="preserve">Working with </w:t>
      </w:r>
      <w:proofErr w:type="spellStart"/>
      <w:r>
        <w:rPr>
          <w:b/>
          <w:bCs/>
          <w:color w:val="000000"/>
        </w:rPr>
        <w:t>Pinnacleo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for 3 year 3 months at Hyderabad, India as a </w:t>
      </w:r>
      <w:r w:rsidRPr="003037F0">
        <w:rPr>
          <w:b/>
          <w:bCs/>
          <w:color w:val="000000"/>
        </w:rPr>
        <w:t>Software Developer</w:t>
      </w:r>
      <w:r>
        <w:rPr>
          <w:b/>
          <w:bCs/>
          <w:color w:val="000000"/>
        </w:rPr>
        <w:t>.</w:t>
      </w:r>
    </w:p>
    <w:p w14:paraId="4ACA4F91" w14:textId="77777777" w:rsidR="00A24127" w:rsidRDefault="00A24127" w:rsidP="00A2412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6" w:lineRule="auto"/>
        <w:contextualSpacing/>
        <w:rPr>
          <w:b/>
          <w:color w:val="000000"/>
        </w:rPr>
      </w:pPr>
    </w:p>
    <w:p w14:paraId="447892BF" w14:textId="77777777" w:rsidR="00A24127" w:rsidRPr="00980298" w:rsidRDefault="00A24127" w:rsidP="001C76F4"/>
    <w:p w14:paraId="45BD3457" w14:textId="77777777" w:rsidR="001C76F4" w:rsidRPr="00980298" w:rsidRDefault="001C76F4" w:rsidP="001C76F4"/>
    <w:p w14:paraId="17B3DEE8" w14:textId="77777777" w:rsidR="001521CE" w:rsidRPr="001C76F4" w:rsidRDefault="001521CE" w:rsidP="003B05A3">
      <w:pPr>
        <w:widowControl/>
        <w:autoSpaceDE/>
        <w:autoSpaceDN/>
        <w:adjustRightInd/>
        <w:spacing w:line="276" w:lineRule="auto"/>
        <w:jc w:val="both"/>
        <w:rPr>
          <w:rFonts w:ascii="Century Gothic" w:hAnsi="Century Gothic" w:cs="Arial"/>
          <w:b/>
          <w:bCs/>
          <w:sz w:val="20"/>
          <w:szCs w:val="20"/>
          <w:lang w:val="de-DE"/>
        </w:rPr>
      </w:pPr>
    </w:p>
    <w:sectPr w:rsidR="001521CE" w:rsidRPr="001C76F4" w:rsidSect="0084535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98228" w14:textId="77777777" w:rsidR="00D661B2" w:rsidRDefault="00D661B2">
      <w:r>
        <w:separator/>
      </w:r>
    </w:p>
  </w:endnote>
  <w:endnote w:type="continuationSeparator" w:id="0">
    <w:p w14:paraId="355939CF" w14:textId="77777777" w:rsidR="00D661B2" w:rsidRDefault="00D66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¹ÙÅÁÃ¼">
    <w:charset w:val="00"/>
    <w:family w:val="auto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FE200" w14:textId="77777777" w:rsidR="00D661B2" w:rsidRDefault="00D661B2">
      <w:r>
        <w:separator/>
      </w:r>
    </w:p>
  </w:footnote>
  <w:footnote w:type="continuationSeparator" w:id="0">
    <w:p w14:paraId="0D71498A" w14:textId="77777777" w:rsidR="00D661B2" w:rsidRDefault="00D661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4" w15:restartNumberingAfterBreak="0">
    <w:nsid w:val="00000006"/>
    <w:multiLevelType w:val="singleLevel"/>
    <w:tmpl w:val="00000006"/>
    <w:name w:val="WW8Num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singleLevel"/>
    <w:tmpl w:val="00000008"/>
    <w:name w:val="RTF_Num 6"/>
    <w:lvl w:ilvl="0">
      <w:start w:val="3"/>
      <w:numFmt w:val="decimal"/>
      <w:lvlText w:val="%1"/>
      <w:lvlJc w:val="left"/>
      <w:rPr>
        <w:rFonts w:cs="Times New Roman"/>
      </w:rPr>
    </w:lvl>
  </w:abstractNum>
  <w:abstractNum w:abstractNumId="7" w15:restartNumberingAfterBreak="0">
    <w:nsid w:val="00000009"/>
    <w:multiLevelType w:val="singleLevel"/>
    <w:tmpl w:val="00000009"/>
    <w:name w:val="RTF_Num 4"/>
    <w:lvl w:ilvl="0">
      <w:start w:val="1"/>
      <w:numFmt w:val="decimal"/>
      <w:lvlText w:val="%1"/>
      <w:lvlJc w:val="left"/>
      <w:rPr>
        <w:rFonts w:cs="Times New Roman"/>
      </w:rPr>
    </w:lvl>
  </w:abstractNum>
  <w:abstractNum w:abstractNumId="8" w15:restartNumberingAfterBreak="0">
    <w:nsid w:val="0000000A"/>
    <w:multiLevelType w:val="singleLevel"/>
    <w:tmpl w:val="0000000A"/>
    <w:name w:val="RTF_Num 3"/>
    <w:lvl w:ilvl="0">
      <w:start w:val="1"/>
      <w:numFmt w:val="decimal"/>
      <w:lvlText w:val="%1"/>
      <w:lvlJc w:val="left"/>
      <w:rPr>
        <w:rFonts w:cs="Times New Roman"/>
      </w:rPr>
    </w:lvl>
  </w:abstractNum>
  <w:abstractNum w:abstractNumId="9" w15:restartNumberingAfterBreak="0">
    <w:nsid w:val="017762FA"/>
    <w:multiLevelType w:val="hybridMultilevel"/>
    <w:tmpl w:val="97DC3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52C1C"/>
    <w:multiLevelType w:val="hybridMultilevel"/>
    <w:tmpl w:val="F3883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B49B3"/>
    <w:multiLevelType w:val="multilevel"/>
    <w:tmpl w:val="34AC2F8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DF57CF"/>
    <w:multiLevelType w:val="hybridMultilevel"/>
    <w:tmpl w:val="C612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D4CD9"/>
    <w:multiLevelType w:val="hybridMultilevel"/>
    <w:tmpl w:val="6BBC75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E4A70"/>
    <w:multiLevelType w:val="hybridMultilevel"/>
    <w:tmpl w:val="E580F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63ECA"/>
    <w:multiLevelType w:val="hybridMultilevel"/>
    <w:tmpl w:val="2FB0BF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235F2"/>
    <w:multiLevelType w:val="hybridMultilevel"/>
    <w:tmpl w:val="A890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571BA3"/>
    <w:multiLevelType w:val="hybridMultilevel"/>
    <w:tmpl w:val="F7866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C3FA4"/>
    <w:multiLevelType w:val="hybridMultilevel"/>
    <w:tmpl w:val="5ED6BDE8"/>
    <w:lvl w:ilvl="0" w:tplc="DCA441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DC91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386C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8A1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8A5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C41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C6B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74A6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5E5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3260203"/>
    <w:multiLevelType w:val="hybridMultilevel"/>
    <w:tmpl w:val="3438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E2AE7"/>
    <w:multiLevelType w:val="hybridMultilevel"/>
    <w:tmpl w:val="44E0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80F1B"/>
    <w:multiLevelType w:val="hybridMultilevel"/>
    <w:tmpl w:val="462C8680"/>
    <w:lvl w:ilvl="0" w:tplc="31A86F10">
      <w:start w:val="1"/>
      <w:numFmt w:val="bullet"/>
      <w:pStyle w:val="bullets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FE0EB7"/>
    <w:multiLevelType w:val="singleLevel"/>
    <w:tmpl w:val="C3285298"/>
    <w:lvl w:ilvl="0">
      <w:start w:val="1"/>
      <w:numFmt w:val="bullet"/>
      <w:pStyle w:val="Style1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5B727DE5"/>
    <w:multiLevelType w:val="hybridMultilevel"/>
    <w:tmpl w:val="AAFCF122"/>
    <w:lvl w:ilvl="0" w:tplc="606218D4">
      <w:start w:val="1"/>
      <w:numFmt w:val="bullet"/>
      <w:pStyle w:val="CogCVMain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6"/>
      </w:rPr>
    </w:lvl>
    <w:lvl w:ilvl="1" w:tplc="7F6CE1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7A100A"/>
    <w:multiLevelType w:val="hybridMultilevel"/>
    <w:tmpl w:val="07AA8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06083C"/>
    <w:multiLevelType w:val="hybridMultilevel"/>
    <w:tmpl w:val="39666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B498F"/>
    <w:multiLevelType w:val="hybridMultilevel"/>
    <w:tmpl w:val="069855F2"/>
    <w:lvl w:ilvl="0" w:tplc="0409000B">
      <w:start w:val="1"/>
      <w:numFmt w:val="bullet"/>
      <w:pStyle w:val="BulletedLis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E42B13"/>
    <w:multiLevelType w:val="hybridMultilevel"/>
    <w:tmpl w:val="4E8E3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E2F21"/>
    <w:multiLevelType w:val="singleLevel"/>
    <w:tmpl w:val="FFFFFFFF"/>
    <w:lvl w:ilvl="0">
      <w:start w:val="1"/>
      <w:numFmt w:val="bullet"/>
      <w:pStyle w:val="PersonalInfo"/>
      <w:lvlText w:val=""/>
      <w:legacy w:legacy="1" w:legacySpace="0" w:legacyIndent="240"/>
      <w:lvlJc w:val="left"/>
      <w:pPr>
        <w:ind w:left="240" w:hanging="240"/>
      </w:pPr>
      <w:rPr>
        <w:rFonts w:ascii="Wingdings" w:hAnsi="Wingdings"/>
        <w:sz w:val="12"/>
      </w:rPr>
    </w:lvl>
  </w:abstractNum>
  <w:abstractNum w:abstractNumId="29" w15:restartNumberingAfterBreak="0">
    <w:nsid w:val="77780669"/>
    <w:multiLevelType w:val="hybridMultilevel"/>
    <w:tmpl w:val="FD3A2D9A"/>
    <w:lvl w:ilvl="0" w:tplc="B762DBAA">
      <w:start w:val="1"/>
      <w:numFmt w:val="bullet"/>
      <w:pStyle w:val="cing15lines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211A94"/>
    <w:multiLevelType w:val="hybridMultilevel"/>
    <w:tmpl w:val="C024A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2"/>
  </w:num>
  <w:num w:numId="3">
    <w:abstractNumId w:val="21"/>
  </w:num>
  <w:num w:numId="4">
    <w:abstractNumId w:val="29"/>
  </w:num>
  <w:num w:numId="5">
    <w:abstractNumId w:val="23"/>
  </w:num>
  <w:num w:numId="6">
    <w:abstractNumId w:val="28"/>
  </w:num>
  <w:num w:numId="7">
    <w:abstractNumId w:val="15"/>
  </w:num>
  <w:num w:numId="8">
    <w:abstractNumId w:val="13"/>
  </w:num>
  <w:num w:numId="9">
    <w:abstractNumId w:val="10"/>
  </w:num>
  <w:num w:numId="10">
    <w:abstractNumId w:val="25"/>
  </w:num>
  <w:num w:numId="11">
    <w:abstractNumId w:val="27"/>
  </w:num>
  <w:num w:numId="12">
    <w:abstractNumId w:val="24"/>
  </w:num>
  <w:num w:numId="13">
    <w:abstractNumId w:val="12"/>
  </w:num>
  <w:num w:numId="14">
    <w:abstractNumId w:val="19"/>
  </w:num>
  <w:num w:numId="15">
    <w:abstractNumId w:val="16"/>
  </w:num>
  <w:num w:numId="16">
    <w:abstractNumId w:val="9"/>
  </w:num>
  <w:num w:numId="17">
    <w:abstractNumId w:val="14"/>
  </w:num>
  <w:num w:numId="18">
    <w:abstractNumId w:val="30"/>
  </w:num>
  <w:num w:numId="19">
    <w:abstractNumId w:val="17"/>
  </w:num>
  <w:num w:numId="20">
    <w:abstractNumId w:val="18"/>
  </w:num>
  <w:num w:numId="21">
    <w:abstractNumId w:val="20"/>
  </w:num>
  <w:num w:numId="22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AE"/>
    <w:rsid w:val="00001230"/>
    <w:rsid w:val="00003C02"/>
    <w:rsid w:val="00007C04"/>
    <w:rsid w:val="00010FB8"/>
    <w:rsid w:val="0001377F"/>
    <w:rsid w:val="000165D5"/>
    <w:rsid w:val="00022275"/>
    <w:rsid w:val="00025B18"/>
    <w:rsid w:val="000261FE"/>
    <w:rsid w:val="00036CA6"/>
    <w:rsid w:val="00040474"/>
    <w:rsid w:val="000428F9"/>
    <w:rsid w:val="00047348"/>
    <w:rsid w:val="000646FA"/>
    <w:rsid w:val="00066F62"/>
    <w:rsid w:val="000708A6"/>
    <w:rsid w:val="000765F8"/>
    <w:rsid w:val="000779EE"/>
    <w:rsid w:val="00080921"/>
    <w:rsid w:val="00082A8A"/>
    <w:rsid w:val="00091318"/>
    <w:rsid w:val="00093867"/>
    <w:rsid w:val="000954C0"/>
    <w:rsid w:val="000A5830"/>
    <w:rsid w:val="000A754B"/>
    <w:rsid w:val="000B08D1"/>
    <w:rsid w:val="000B42A9"/>
    <w:rsid w:val="000B6BFB"/>
    <w:rsid w:val="000B6BFC"/>
    <w:rsid w:val="000C07F3"/>
    <w:rsid w:val="000D13C5"/>
    <w:rsid w:val="000D47A8"/>
    <w:rsid w:val="000E3A38"/>
    <w:rsid w:val="000E472B"/>
    <w:rsid w:val="000F4856"/>
    <w:rsid w:val="000F566F"/>
    <w:rsid w:val="00102286"/>
    <w:rsid w:val="001109D5"/>
    <w:rsid w:val="001148B4"/>
    <w:rsid w:val="00115C6D"/>
    <w:rsid w:val="00117143"/>
    <w:rsid w:val="00121339"/>
    <w:rsid w:val="0012307A"/>
    <w:rsid w:val="00127C53"/>
    <w:rsid w:val="001311A8"/>
    <w:rsid w:val="00131A97"/>
    <w:rsid w:val="00131F2F"/>
    <w:rsid w:val="0014049B"/>
    <w:rsid w:val="00141CC7"/>
    <w:rsid w:val="00142231"/>
    <w:rsid w:val="001437A0"/>
    <w:rsid w:val="00143F29"/>
    <w:rsid w:val="00144684"/>
    <w:rsid w:val="00144D03"/>
    <w:rsid w:val="00151281"/>
    <w:rsid w:val="001521CE"/>
    <w:rsid w:val="00152E60"/>
    <w:rsid w:val="0015490A"/>
    <w:rsid w:val="00165E7A"/>
    <w:rsid w:val="00166C8F"/>
    <w:rsid w:val="00171319"/>
    <w:rsid w:val="001729EF"/>
    <w:rsid w:val="001820C5"/>
    <w:rsid w:val="00193B95"/>
    <w:rsid w:val="00195008"/>
    <w:rsid w:val="001A1EFE"/>
    <w:rsid w:val="001A371B"/>
    <w:rsid w:val="001A50EB"/>
    <w:rsid w:val="001B091C"/>
    <w:rsid w:val="001B0B81"/>
    <w:rsid w:val="001B0C4B"/>
    <w:rsid w:val="001B7B3D"/>
    <w:rsid w:val="001C11D8"/>
    <w:rsid w:val="001C1CFA"/>
    <w:rsid w:val="001C21CA"/>
    <w:rsid w:val="001C35EC"/>
    <w:rsid w:val="001C76F4"/>
    <w:rsid w:val="001D0BA6"/>
    <w:rsid w:val="001D642C"/>
    <w:rsid w:val="001E3EE1"/>
    <w:rsid w:val="001E4E6F"/>
    <w:rsid w:val="001E5A8A"/>
    <w:rsid w:val="001F043F"/>
    <w:rsid w:val="001F2249"/>
    <w:rsid w:val="001F25AF"/>
    <w:rsid w:val="001F3FF2"/>
    <w:rsid w:val="00216A07"/>
    <w:rsid w:val="00216B65"/>
    <w:rsid w:val="00220EE8"/>
    <w:rsid w:val="00227845"/>
    <w:rsid w:val="00241843"/>
    <w:rsid w:val="002428B8"/>
    <w:rsid w:val="00242D9F"/>
    <w:rsid w:val="00246B7C"/>
    <w:rsid w:val="0024780C"/>
    <w:rsid w:val="00252617"/>
    <w:rsid w:val="00253301"/>
    <w:rsid w:val="00255580"/>
    <w:rsid w:val="0025759F"/>
    <w:rsid w:val="00266F47"/>
    <w:rsid w:val="0027487C"/>
    <w:rsid w:val="00281721"/>
    <w:rsid w:val="002841A4"/>
    <w:rsid w:val="002908D4"/>
    <w:rsid w:val="002918DF"/>
    <w:rsid w:val="00296C94"/>
    <w:rsid w:val="002A3231"/>
    <w:rsid w:val="002A53E7"/>
    <w:rsid w:val="002A7CF6"/>
    <w:rsid w:val="002C1765"/>
    <w:rsid w:val="002C3A11"/>
    <w:rsid w:val="002C4E5F"/>
    <w:rsid w:val="002C65A2"/>
    <w:rsid w:val="002D3360"/>
    <w:rsid w:val="002D4132"/>
    <w:rsid w:val="002D715C"/>
    <w:rsid w:val="002E0F7E"/>
    <w:rsid w:val="002E1D5B"/>
    <w:rsid w:val="002E4409"/>
    <w:rsid w:val="00300081"/>
    <w:rsid w:val="003053FC"/>
    <w:rsid w:val="00325802"/>
    <w:rsid w:val="00326337"/>
    <w:rsid w:val="00330FE3"/>
    <w:rsid w:val="00332760"/>
    <w:rsid w:val="0033304D"/>
    <w:rsid w:val="003358DB"/>
    <w:rsid w:val="003363D8"/>
    <w:rsid w:val="00336FD7"/>
    <w:rsid w:val="003502EC"/>
    <w:rsid w:val="003622AE"/>
    <w:rsid w:val="00367678"/>
    <w:rsid w:val="0037511E"/>
    <w:rsid w:val="003818B1"/>
    <w:rsid w:val="00384758"/>
    <w:rsid w:val="00396CFC"/>
    <w:rsid w:val="003A23B6"/>
    <w:rsid w:val="003A39C4"/>
    <w:rsid w:val="003B05A3"/>
    <w:rsid w:val="003B1BFE"/>
    <w:rsid w:val="003C5497"/>
    <w:rsid w:val="003D4EAF"/>
    <w:rsid w:val="003D52DB"/>
    <w:rsid w:val="003D7D1D"/>
    <w:rsid w:val="003E0738"/>
    <w:rsid w:val="003E0F28"/>
    <w:rsid w:val="003E1427"/>
    <w:rsid w:val="003E2293"/>
    <w:rsid w:val="003F090C"/>
    <w:rsid w:val="0040120A"/>
    <w:rsid w:val="00406C09"/>
    <w:rsid w:val="00420307"/>
    <w:rsid w:val="00426679"/>
    <w:rsid w:val="00427BCB"/>
    <w:rsid w:val="00427F92"/>
    <w:rsid w:val="00444D11"/>
    <w:rsid w:val="004579E8"/>
    <w:rsid w:val="004607C6"/>
    <w:rsid w:val="0047280D"/>
    <w:rsid w:val="004747A5"/>
    <w:rsid w:val="0048190B"/>
    <w:rsid w:val="00490D59"/>
    <w:rsid w:val="004A47F7"/>
    <w:rsid w:val="004A65E0"/>
    <w:rsid w:val="004B44EF"/>
    <w:rsid w:val="004C08E6"/>
    <w:rsid w:val="004C288C"/>
    <w:rsid w:val="004E42D4"/>
    <w:rsid w:val="004E474F"/>
    <w:rsid w:val="004E58B8"/>
    <w:rsid w:val="004E7BFA"/>
    <w:rsid w:val="004F4229"/>
    <w:rsid w:val="004F4E47"/>
    <w:rsid w:val="005006B0"/>
    <w:rsid w:val="00506155"/>
    <w:rsid w:val="00525CB7"/>
    <w:rsid w:val="00526128"/>
    <w:rsid w:val="00540D8F"/>
    <w:rsid w:val="00553CCD"/>
    <w:rsid w:val="00554C37"/>
    <w:rsid w:val="0056133F"/>
    <w:rsid w:val="00561D32"/>
    <w:rsid w:val="005657B7"/>
    <w:rsid w:val="00575798"/>
    <w:rsid w:val="00584DCD"/>
    <w:rsid w:val="00587019"/>
    <w:rsid w:val="0058720C"/>
    <w:rsid w:val="005875FF"/>
    <w:rsid w:val="0058792C"/>
    <w:rsid w:val="00596DB7"/>
    <w:rsid w:val="005A77A4"/>
    <w:rsid w:val="005B47EF"/>
    <w:rsid w:val="005C2116"/>
    <w:rsid w:val="005C24E0"/>
    <w:rsid w:val="005C3AF1"/>
    <w:rsid w:val="005D169E"/>
    <w:rsid w:val="005D1BB0"/>
    <w:rsid w:val="005D37E5"/>
    <w:rsid w:val="005D3C9B"/>
    <w:rsid w:val="005E0351"/>
    <w:rsid w:val="005E2492"/>
    <w:rsid w:val="005E34A9"/>
    <w:rsid w:val="005F47DC"/>
    <w:rsid w:val="00603826"/>
    <w:rsid w:val="006138E2"/>
    <w:rsid w:val="00634EBD"/>
    <w:rsid w:val="00643C0A"/>
    <w:rsid w:val="00650BA5"/>
    <w:rsid w:val="0065286F"/>
    <w:rsid w:val="00656C2E"/>
    <w:rsid w:val="0066384B"/>
    <w:rsid w:val="006661A8"/>
    <w:rsid w:val="00666E49"/>
    <w:rsid w:val="00674C96"/>
    <w:rsid w:val="00691DE1"/>
    <w:rsid w:val="006957A0"/>
    <w:rsid w:val="006A537B"/>
    <w:rsid w:val="006A66A6"/>
    <w:rsid w:val="006A6868"/>
    <w:rsid w:val="006B4B0F"/>
    <w:rsid w:val="006B6150"/>
    <w:rsid w:val="006B71BF"/>
    <w:rsid w:val="006D1D83"/>
    <w:rsid w:val="006D2B0B"/>
    <w:rsid w:val="006D2DA7"/>
    <w:rsid w:val="006D3804"/>
    <w:rsid w:val="006D7360"/>
    <w:rsid w:val="006E2F2F"/>
    <w:rsid w:val="006E5BC3"/>
    <w:rsid w:val="006F04CB"/>
    <w:rsid w:val="006F628C"/>
    <w:rsid w:val="007002FE"/>
    <w:rsid w:val="00703201"/>
    <w:rsid w:val="00707950"/>
    <w:rsid w:val="007151FC"/>
    <w:rsid w:val="00715708"/>
    <w:rsid w:val="00726E5E"/>
    <w:rsid w:val="00732EE7"/>
    <w:rsid w:val="0074052C"/>
    <w:rsid w:val="00743959"/>
    <w:rsid w:val="007468B8"/>
    <w:rsid w:val="00753C16"/>
    <w:rsid w:val="0075795A"/>
    <w:rsid w:val="00760859"/>
    <w:rsid w:val="007745CE"/>
    <w:rsid w:val="007754B1"/>
    <w:rsid w:val="007757ED"/>
    <w:rsid w:val="00775D0D"/>
    <w:rsid w:val="00784F3B"/>
    <w:rsid w:val="00784F64"/>
    <w:rsid w:val="00786EEC"/>
    <w:rsid w:val="00793802"/>
    <w:rsid w:val="00793CC7"/>
    <w:rsid w:val="00793F1B"/>
    <w:rsid w:val="00794C61"/>
    <w:rsid w:val="00797CF0"/>
    <w:rsid w:val="007A4E37"/>
    <w:rsid w:val="007A66EC"/>
    <w:rsid w:val="007B0C9C"/>
    <w:rsid w:val="007B0DA7"/>
    <w:rsid w:val="007B30A4"/>
    <w:rsid w:val="007B711C"/>
    <w:rsid w:val="007B747D"/>
    <w:rsid w:val="007E1385"/>
    <w:rsid w:val="007E4A7B"/>
    <w:rsid w:val="007E5620"/>
    <w:rsid w:val="007E5752"/>
    <w:rsid w:val="007F1DAB"/>
    <w:rsid w:val="007F1E6A"/>
    <w:rsid w:val="008010F9"/>
    <w:rsid w:val="00805E71"/>
    <w:rsid w:val="008078D9"/>
    <w:rsid w:val="00810728"/>
    <w:rsid w:val="00810B39"/>
    <w:rsid w:val="00817936"/>
    <w:rsid w:val="0083145E"/>
    <w:rsid w:val="008359BE"/>
    <w:rsid w:val="008366D9"/>
    <w:rsid w:val="008372E9"/>
    <w:rsid w:val="00840744"/>
    <w:rsid w:val="0084535A"/>
    <w:rsid w:val="0084762A"/>
    <w:rsid w:val="00853ECF"/>
    <w:rsid w:val="00854251"/>
    <w:rsid w:val="00854939"/>
    <w:rsid w:val="008556C6"/>
    <w:rsid w:val="0086092F"/>
    <w:rsid w:val="0086279B"/>
    <w:rsid w:val="00862D28"/>
    <w:rsid w:val="008646BA"/>
    <w:rsid w:val="0086730F"/>
    <w:rsid w:val="00867E74"/>
    <w:rsid w:val="0087566A"/>
    <w:rsid w:val="00886912"/>
    <w:rsid w:val="008873C6"/>
    <w:rsid w:val="00887FB7"/>
    <w:rsid w:val="008925C8"/>
    <w:rsid w:val="00892D83"/>
    <w:rsid w:val="008963EB"/>
    <w:rsid w:val="00896F7E"/>
    <w:rsid w:val="008A1D19"/>
    <w:rsid w:val="008A36D4"/>
    <w:rsid w:val="008A4B93"/>
    <w:rsid w:val="008A7322"/>
    <w:rsid w:val="008C22AC"/>
    <w:rsid w:val="008C2397"/>
    <w:rsid w:val="008C45DB"/>
    <w:rsid w:val="008C5323"/>
    <w:rsid w:val="008D5BE7"/>
    <w:rsid w:val="008E08C0"/>
    <w:rsid w:val="008E238B"/>
    <w:rsid w:val="008E300D"/>
    <w:rsid w:val="008F5608"/>
    <w:rsid w:val="008F60F5"/>
    <w:rsid w:val="00900B42"/>
    <w:rsid w:val="009018EE"/>
    <w:rsid w:val="00901F4F"/>
    <w:rsid w:val="009340DE"/>
    <w:rsid w:val="00935F30"/>
    <w:rsid w:val="00942077"/>
    <w:rsid w:val="0094457F"/>
    <w:rsid w:val="009478EC"/>
    <w:rsid w:val="00953AAB"/>
    <w:rsid w:val="00953E78"/>
    <w:rsid w:val="00956E84"/>
    <w:rsid w:val="009657F1"/>
    <w:rsid w:val="00970EB8"/>
    <w:rsid w:val="00973485"/>
    <w:rsid w:val="009742DF"/>
    <w:rsid w:val="00975E16"/>
    <w:rsid w:val="00976B05"/>
    <w:rsid w:val="00983807"/>
    <w:rsid w:val="00990A5A"/>
    <w:rsid w:val="00991FD8"/>
    <w:rsid w:val="009A7D12"/>
    <w:rsid w:val="009B23E6"/>
    <w:rsid w:val="009B53F0"/>
    <w:rsid w:val="009B60FB"/>
    <w:rsid w:val="009C0594"/>
    <w:rsid w:val="009C1E48"/>
    <w:rsid w:val="009C7B1E"/>
    <w:rsid w:val="009D04A6"/>
    <w:rsid w:val="009D5BC6"/>
    <w:rsid w:val="009F4EFF"/>
    <w:rsid w:val="009F4F7C"/>
    <w:rsid w:val="00A02357"/>
    <w:rsid w:val="00A068AF"/>
    <w:rsid w:val="00A14E23"/>
    <w:rsid w:val="00A2049F"/>
    <w:rsid w:val="00A204D3"/>
    <w:rsid w:val="00A21D9D"/>
    <w:rsid w:val="00A21EBE"/>
    <w:rsid w:val="00A22C2A"/>
    <w:rsid w:val="00A24127"/>
    <w:rsid w:val="00A30D71"/>
    <w:rsid w:val="00A3389B"/>
    <w:rsid w:val="00A42129"/>
    <w:rsid w:val="00A465F7"/>
    <w:rsid w:val="00A516EE"/>
    <w:rsid w:val="00A60AB8"/>
    <w:rsid w:val="00A616B7"/>
    <w:rsid w:val="00A62232"/>
    <w:rsid w:val="00A64744"/>
    <w:rsid w:val="00A71DBE"/>
    <w:rsid w:val="00A74370"/>
    <w:rsid w:val="00A74EC5"/>
    <w:rsid w:val="00A76B3D"/>
    <w:rsid w:val="00A76D3E"/>
    <w:rsid w:val="00A77BB7"/>
    <w:rsid w:val="00A90618"/>
    <w:rsid w:val="00A91D90"/>
    <w:rsid w:val="00A9571A"/>
    <w:rsid w:val="00AA55EC"/>
    <w:rsid w:val="00AB2A9F"/>
    <w:rsid w:val="00AC0357"/>
    <w:rsid w:val="00AC22D2"/>
    <w:rsid w:val="00AC2B80"/>
    <w:rsid w:val="00AC5257"/>
    <w:rsid w:val="00AC7C67"/>
    <w:rsid w:val="00AD050A"/>
    <w:rsid w:val="00AD7FA9"/>
    <w:rsid w:val="00AE6B78"/>
    <w:rsid w:val="00AF23E1"/>
    <w:rsid w:val="00AF2E02"/>
    <w:rsid w:val="00AF5734"/>
    <w:rsid w:val="00AF65B4"/>
    <w:rsid w:val="00B01A06"/>
    <w:rsid w:val="00B03798"/>
    <w:rsid w:val="00B03D93"/>
    <w:rsid w:val="00B04C4E"/>
    <w:rsid w:val="00B15FB0"/>
    <w:rsid w:val="00B20B76"/>
    <w:rsid w:val="00B2174E"/>
    <w:rsid w:val="00B36BDB"/>
    <w:rsid w:val="00B36ECF"/>
    <w:rsid w:val="00B401A0"/>
    <w:rsid w:val="00B45577"/>
    <w:rsid w:val="00B47E64"/>
    <w:rsid w:val="00B530C0"/>
    <w:rsid w:val="00B54BEA"/>
    <w:rsid w:val="00B61D8A"/>
    <w:rsid w:val="00B63BEE"/>
    <w:rsid w:val="00B64D9E"/>
    <w:rsid w:val="00B82DD9"/>
    <w:rsid w:val="00B831FE"/>
    <w:rsid w:val="00B84A26"/>
    <w:rsid w:val="00B92667"/>
    <w:rsid w:val="00B96E2C"/>
    <w:rsid w:val="00BA2344"/>
    <w:rsid w:val="00BA2818"/>
    <w:rsid w:val="00BB7322"/>
    <w:rsid w:val="00BC4098"/>
    <w:rsid w:val="00BC7B57"/>
    <w:rsid w:val="00BC7C71"/>
    <w:rsid w:val="00BC7E72"/>
    <w:rsid w:val="00BD136F"/>
    <w:rsid w:val="00BD13F8"/>
    <w:rsid w:val="00BD5A7C"/>
    <w:rsid w:val="00BD7B7E"/>
    <w:rsid w:val="00BD7FF0"/>
    <w:rsid w:val="00BE506B"/>
    <w:rsid w:val="00BF504A"/>
    <w:rsid w:val="00BF75C6"/>
    <w:rsid w:val="00C0025E"/>
    <w:rsid w:val="00C066CF"/>
    <w:rsid w:val="00C11F13"/>
    <w:rsid w:val="00C20FA4"/>
    <w:rsid w:val="00C312DB"/>
    <w:rsid w:val="00C36EB9"/>
    <w:rsid w:val="00C42E27"/>
    <w:rsid w:val="00C44305"/>
    <w:rsid w:val="00C45FAD"/>
    <w:rsid w:val="00C47573"/>
    <w:rsid w:val="00C5375D"/>
    <w:rsid w:val="00C6319F"/>
    <w:rsid w:val="00C665A8"/>
    <w:rsid w:val="00C72D9A"/>
    <w:rsid w:val="00C748AC"/>
    <w:rsid w:val="00C832F9"/>
    <w:rsid w:val="00C86F20"/>
    <w:rsid w:val="00C900E6"/>
    <w:rsid w:val="00C95F91"/>
    <w:rsid w:val="00C962BA"/>
    <w:rsid w:val="00C96E4A"/>
    <w:rsid w:val="00CB3B48"/>
    <w:rsid w:val="00CB425B"/>
    <w:rsid w:val="00CB51B4"/>
    <w:rsid w:val="00CB7529"/>
    <w:rsid w:val="00CC3854"/>
    <w:rsid w:val="00CC3C1D"/>
    <w:rsid w:val="00CD2604"/>
    <w:rsid w:val="00CD5309"/>
    <w:rsid w:val="00CD6855"/>
    <w:rsid w:val="00CE2607"/>
    <w:rsid w:val="00CE5168"/>
    <w:rsid w:val="00CE603D"/>
    <w:rsid w:val="00CE62BB"/>
    <w:rsid w:val="00CF4B52"/>
    <w:rsid w:val="00CF6270"/>
    <w:rsid w:val="00D00421"/>
    <w:rsid w:val="00D123B8"/>
    <w:rsid w:val="00D14EC0"/>
    <w:rsid w:val="00D16721"/>
    <w:rsid w:val="00D211CA"/>
    <w:rsid w:val="00D22608"/>
    <w:rsid w:val="00D24900"/>
    <w:rsid w:val="00D41B1B"/>
    <w:rsid w:val="00D4774D"/>
    <w:rsid w:val="00D47E13"/>
    <w:rsid w:val="00D50BC1"/>
    <w:rsid w:val="00D52B92"/>
    <w:rsid w:val="00D5474E"/>
    <w:rsid w:val="00D5480E"/>
    <w:rsid w:val="00D5763B"/>
    <w:rsid w:val="00D661B2"/>
    <w:rsid w:val="00D70965"/>
    <w:rsid w:val="00D75626"/>
    <w:rsid w:val="00D853BA"/>
    <w:rsid w:val="00D9407D"/>
    <w:rsid w:val="00D97143"/>
    <w:rsid w:val="00DA3B26"/>
    <w:rsid w:val="00DA5C3B"/>
    <w:rsid w:val="00DA6C48"/>
    <w:rsid w:val="00DB0D01"/>
    <w:rsid w:val="00DB769E"/>
    <w:rsid w:val="00DD771D"/>
    <w:rsid w:val="00DF0167"/>
    <w:rsid w:val="00DF129D"/>
    <w:rsid w:val="00DF343A"/>
    <w:rsid w:val="00DF3DA5"/>
    <w:rsid w:val="00DF6F4A"/>
    <w:rsid w:val="00E01EE4"/>
    <w:rsid w:val="00E07172"/>
    <w:rsid w:val="00E104AC"/>
    <w:rsid w:val="00E13454"/>
    <w:rsid w:val="00E14A89"/>
    <w:rsid w:val="00E15398"/>
    <w:rsid w:val="00E16C18"/>
    <w:rsid w:val="00E22B62"/>
    <w:rsid w:val="00E32F7E"/>
    <w:rsid w:val="00E35D95"/>
    <w:rsid w:val="00E36AE7"/>
    <w:rsid w:val="00E44529"/>
    <w:rsid w:val="00E505FB"/>
    <w:rsid w:val="00E51589"/>
    <w:rsid w:val="00E51AB1"/>
    <w:rsid w:val="00E54B4B"/>
    <w:rsid w:val="00E561AE"/>
    <w:rsid w:val="00E62399"/>
    <w:rsid w:val="00E633E9"/>
    <w:rsid w:val="00E72609"/>
    <w:rsid w:val="00E76D80"/>
    <w:rsid w:val="00E77C61"/>
    <w:rsid w:val="00EA04B4"/>
    <w:rsid w:val="00EA23A9"/>
    <w:rsid w:val="00EA6960"/>
    <w:rsid w:val="00EA6C04"/>
    <w:rsid w:val="00EC37DF"/>
    <w:rsid w:val="00EC5B76"/>
    <w:rsid w:val="00EC7A20"/>
    <w:rsid w:val="00ED16B8"/>
    <w:rsid w:val="00ED1790"/>
    <w:rsid w:val="00EE131B"/>
    <w:rsid w:val="00EF2336"/>
    <w:rsid w:val="00EF61DB"/>
    <w:rsid w:val="00EF7F52"/>
    <w:rsid w:val="00F06BB2"/>
    <w:rsid w:val="00F26A87"/>
    <w:rsid w:val="00F30B91"/>
    <w:rsid w:val="00F40F0A"/>
    <w:rsid w:val="00F43D54"/>
    <w:rsid w:val="00F45E95"/>
    <w:rsid w:val="00F5131E"/>
    <w:rsid w:val="00F54257"/>
    <w:rsid w:val="00F553C1"/>
    <w:rsid w:val="00F6155E"/>
    <w:rsid w:val="00F70624"/>
    <w:rsid w:val="00F73F98"/>
    <w:rsid w:val="00F74BBC"/>
    <w:rsid w:val="00F76449"/>
    <w:rsid w:val="00F83F7A"/>
    <w:rsid w:val="00F83FD4"/>
    <w:rsid w:val="00F86100"/>
    <w:rsid w:val="00F873EF"/>
    <w:rsid w:val="00FA1754"/>
    <w:rsid w:val="00FA1B0F"/>
    <w:rsid w:val="00FA3A89"/>
    <w:rsid w:val="00FA433C"/>
    <w:rsid w:val="00FA534E"/>
    <w:rsid w:val="00FB15BD"/>
    <w:rsid w:val="00FB4F56"/>
    <w:rsid w:val="00FB6553"/>
    <w:rsid w:val="00FD0238"/>
    <w:rsid w:val="00FE4A96"/>
    <w:rsid w:val="00FF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276A85"/>
  <w15:docId w15:val="{5DFA3F18-FCDD-4575-8701-5766752B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4B0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9D04A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E0F7E"/>
    <w:pPr>
      <w:outlineLvl w:val="1"/>
    </w:pPr>
  </w:style>
  <w:style w:type="paragraph" w:styleId="Heading3">
    <w:name w:val="heading 3"/>
    <w:basedOn w:val="Normal"/>
    <w:next w:val="Normal"/>
    <w:qFormat/>
    <w:rsid w:val="002E0F7E"/>
    <w:pPr>
      <w:outlineLvl w:val="2"/>
    </w:pPr>
  </w:style>
  <w:style w:type="paragraph" w:styleId="Heading4">
    <w:name w:val="heading 4"/>
    <w:basedOn w:val="Normal"/>
    <w:next w:val="Normal"/>
    <w:qFormat/>
    <w:rsid w:val="002E0F7E"/>
    <w:p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C45FA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794C6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B425B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31A97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rsid w:val="002E0F7E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*Header,Header A, Char Char Char Char,title-1"/>
    <w:basedOn w:val="Normal"/>
    <w:link w:val="HeaderChar"/>
    <w:uiPriority w:val="99"/>
    <w:rsid w:val="00B47E64"/>
    <w:pPr>
      <w:tabs>
        <w:tab w:val="center" w:pos="4320"/>
        <w:tab w:val="right" w:pos="8640"/>
      </w:tabs>
      <w:spacing w:before="120"/>
    </w:pPr>
    <w:rPr>
      <w:rFonts w:ascii="Tahoma" w:hAnsi="Tahoma" w:cs="Tahoma"/>
      <w:sz w:val="18"/>
      <w:szCs w:val="18"/>
    </w:rPr>
  </w:style>
  <w:style w:type="character" w:customStyle="1" w:styleId="HeaderChar">
    <w:name w:val="Header Char"/>
    <w:aliases w:val="*Header Char,Header A Char, Char Char Char Char Char,title-1 Char"/>
    <w:link w:val="Header"/>
    <w:uiPriority w:val="99"/>
    <w:rsid w:val="00B47E64"/>
    <w:rPr>
      <w:rFonts w:ascii="Tahoma" w:hAnsi="Tahoma" w:cs="Tahoma"/>
      <w:sz w:val="18"/>
      <w:szCs w:val="18"/>
      <w:lang w:val="en-US" w:eastAsia="en-US" w:bidi="ar-SA"/>
    </w:rPr>
  </w:style>
  <w:style w:type="paragraph" w:styleId="Footer">
    <w:name w:val="footer"/>
    <w:basedOn w:val="Normal"/>
    <w:rsid w:val="0094207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2E0F7E"/>
    <w:pPr>
      <w:spacing w:after="120"/>
    </w:pPr>
  </w:style>
  <w:style w:type="character" w:styleId="Hyperlink">
    <w:name w:val="Hyperlink"/>
    <w:rsid w:val="002E0F7E"/>
    <w:rPr>
      <w:color w:val="0000FF"/>
      <w:u w:val="single"/>
    </w:rPr>
  </w:style>
  <w:style w:type="paragraph" w:styleId="ListBullet2">
    <w:name w:val="List Bullet 2"/>
    <w:basedOn w:val="Normal"/>
    <w:rsid w:val="002E0F7E"/>
    <w:pPr>
      <w:widowControl/>
      <w:autoSpaceDE/>
      <w:autoSpaceDN/>
      <w:adjustRightInd/>
    </w:pPr>
  </w:style>
  <w:style w:type="character" w:customStyle="1" w:styleId="blackres">
    <w:name w:val="blackres"/>
    <w:basedOn w:val="DefaultParagraphFont"/>
    <w:rsid w:val="002E0F7E"/>
  </w:style>
  <w:style w:type="paragraph" w:styleId="NormalWeb">
    <w:name w:val="Normal (Web)"/>
    <w:aliases w:val=" Char"/>
    <w:basedOn w:val="Normal"/>
    <w:link w:val="NormalWebChar"/>
    <w:uiPriority w:val="99"/>
    <w:rsid w:val="002E0F7E"/>
    <w:pPr>
      <w:widowControl/>
      <w:autoSpaceDE/>
      <w:autoSpaceDN/>
      <w:adjustRightInd/>
      <w:spacing w:before="100" w:beforeAutospacing="1" w:after="100" w:afterAutospacing="1"/>
    </w:pPr>
    <w:rPr>
      <w:color w:val="494949"/>
    </w:rPr>
  </w:style>
  <w:style w:type="paragraph" w:styleId="BodyText2">
    <w:name w:val="Body Text 2"/>
    <w:basedOn w:val="Normal"/>
    <w:link w:val="BodyText2Char"/>
    <w:rsid w:val="002E0F7E"/>
    <w:pPr>
      <w:spacing w:after="120" w:line="480" w:lineRule="auto"/>
    </w:pPr>
  </w:style>
  <w:style w:type="character" w:customStyle="1" w:styleId="BodyText2Char">
    <w:name w:val="Body Text 2 Char"/>
    <w:link w:val="BodyText2"/>
    <w:rsid w:val="002E0F7E"/>
    <w:rPr>
      <w:sz w:val="24"/>
      <w:szCs w:val="24"/>
      <w:lang w:val="en-US" w:eastAsia="en-US" w:bidi="ar-SA"/>
    </w:rPr>
  </w:style>
  <w:style w:type="character" w:customStyle="1" w:styleId="texttype">
    <w:name w:val="texttype"/>
    <w:basedOn w:val="DefaultParagraphFont"/>
    <w:rsid w:val="009D04A6"/>
  </w:style>
  <w:style w:type="character" w:styleId="Emphasis">
    <w:name w:val="Emphasis"/>
    <w:uiPriority w:val="20"/>
    <w:qFormat/>
    <w:rsid w:val="009D04A6"/>
    <w:rPr>
      <w:i/>
      <w:iCs/>
    </w:rPr>
  </w:style>
  <w:style w:type="paragraph" w:styleId="BodyText3">
    <w:name w:val="Body Text 3"/>
    <w:basedOn w:val="Normal"/>
    <w:link w:val="BodyText3Char"/>
    <w:rsid w:val="00794C61"/>
    <w:pPr>
      <w:widowControl/>
      <w:autoSpaceDE/>
      <w:autoSpaceDN/>
      <w:adjustRightInd/>
      <w:spacing w:after="120"/>
    </w:pPr>
    <w:rPr>
      <w:sz w:val="16"/>
      <w:szCs w:val="16"/>
    </w:rPr>
  </w:style>
  <w:style w:type="paragraph" w:customStyle="1" w:styleId="WW-BodyText3">
    <w:name w:val="WW-Body Text 3"/>
    <w:basedOn w:val="Normal"/>
    <w:rsid w:val="00794C61"/>
    <w:pPr>
      <w:suppressAutoHyphens/>
      <w:autoSpaceDE/>
      <w:autoSpaceDN/>
      <w:adjustRightInd/>
    </w:pPr>
    <w:rPr>
      <w:rFonts w:ascii="Arial" w:hAnsi="Arial" w:cs="Arial"/>
      <w:b/>
      <w:bCs/>
      <w:sz w:val="20"/>
      <w:szCs w:val="18"/>
      <w:lang w:eastAsia="ar-SA"/>
    </w:rPr>
  </w:style>
  <w:style w:type="character" w:styleId="HTMLTypewriter">
    <w:name w:val="HTML Typewriter"/>
    <w:rsid w:val="00794C61"/>
    <w:rPr>
      <w:rFonts w:ascii="Arial Unicode MS" w:eastAsia="Arial Unicode MS" w:hAnsi="Arial Unicode MS" w:cs="Arial Unicode MS"/>
      <w:sz w:val="20"/>
      <w:szCs w:val="20"/>
    </w:rPr>
  </w:style>
  <w:style w:type="paragraph" w:customStyle="1" w:styleId="platinolatino">
    <w:name w:val="platino latino"/>
    <w:basedOn w:val="Normal"/>
    <w:link w:val="platinolatinoChar"/>
    <w:qFormat/>
    <w:rsid w:val="006661A8"/>
    <w:pPr>
      <w:widowControl/>
      <w:autoSpaceDE/>
      <w:autoSpaceDN/>
      <w:adjustRightInd/>
    </w:pPr>
    <w:rPr>
      <w:rFonts w:ascii="Palatino Linotype" w:hAnsi="Palatino Linotype"/>
      <w:sz w:val="20"/>
      <w:szCs w:val="20"/>
    </w:rPr>
  </w:style>
  <w:style w:type="character" w:customStyle="1" w:styleId="platinolatinoChar">
    <w:name w:val="platino latino Char"/>
    <w:link w:val="platinolatino"/>
    <w:rsid w:val="006661A8"/>
    <w:rPr>
      <w:rFonts w:ascii="Palatino Linotype" w:hAnsi="Palatino Linotype"/>
      <w:lang w:val="en-US" w:eastAsia="en-US" w:bidi="ar-SA"/>
    </w:rPr>
  </w:style>
  <w:style w:type="paragraph" w:customStyle="1" w:styleId="PreformattedText">
    <w:name w:val="Preformatted Text"/>
    <w:basedOn w:val="Normal"/>
    <w:rsid w:val="006661A8"/>
    <w:pPr>
      <w:widowControl/>
      <w:suppressAutoHyphens/>
      <w:autoSpaceDE/>
      <w:autoSpaceDN/>
      <w:adjustRightInd/>
    </w:pPr>
    <w:rPr>
      <w:rFonts w:ascii="Courier New" w:eastAsia="Courier New" w:hAnsi="Courier New" w:cs="Courier New"/>
      <w:sz w:val="20"/>
      <w:szCs w:val="20"/>
      <w:lang w:eastAsia="ar-SA"/>
    </w:rPr>
  </w:style>
  <w:style w:type="paragraph" w:customStyle="1" w:styleId="Normalvardana">
    <w:name w:val="Normal+vardana"/>
    <w:basedOn w:val="Normal"/>
    <w:link w:val="NormalvardanaChar"/>
    <w:rsid w:val="006661A8"/>
    <w:pPr>
      <w:widowControl/>
      <w:suppressAutoHyphens/>
      <w:autoSpaceDE/>
      <w:autoSpaceDN/>
      <w:adjustRightInd/>
      <w:spacing w:before="60" w:after="60"/>
      <w:jc w:val="both"/>
    </w:pPr>
    <w:rPr>
      <w:sz w:val="20"/>
      <w:szCs w:val="20"/>
      <w:lang w:val="en-GB" w:eastAsia="ar-SA"/>
    </w:rPr>
  </w:style>
  <w:style w:type="character" w:customStyle="1" w:styleId="NormalvardanaChar">
    <w:name w:val="Normal+vardana Char"/>
    <w:link w:val="Normalvardana"/>
    <w:rsid w:val="006661A8"/>
    <w:rPr>
      <w:lang w:val="en-GB" w:eastAsia="ar-SA" w:bidi="ar-SA"/>
    </w:rPr>
  </w:style>
  <w:style w:type="paragraph" w:styleId="Caption">
    <w:name w:val="caption"/>
    <w:basedOn w:val="Normal"/>
    <w:next w:val="Normal"/>
    <w:qFormat/>
    <w:rsid w:val="006661A8"/>
    <w:pPr>
      <w:widowControl/>
      <w:suppressAutoHyphens/>
      <w:autoSpaceDE/>
      <w:autoSpaceDN/>
      <w:adjustRightInd/>
    </w:pPr>
    <w:rPr>
      <w:b/>
      <w:bCs/>
      <w:sz w:val="20"/>
      <w:szCs w:val="20"/>
      <w:lang w:val="en-GB" w:eastAsia="ar-SA"/>
    </w:rPr>
  </w:style>
  <w:style w:type="paragraph" w:styleId="BodyTextIndent">
    <w:name w:val="Body Text Indent"/>
    <w:basedOn w:val="Normal"/>
    <w:rsid w:val="00CB425B"/>
    <w:pPr>
      <w:spacing w:after="120"/>
      <w:ind w:left="360"/>
    </w:pPr>
  </w:style>
  <w:style w:type="paragraph" w:styleId="BodyTextIndent2">
    <w:name w:val="Body Text Indent 2"/>
    <w:basedOn w:val="Normal"/>
    <w:rsid w:val="00CB425B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CB425B"/>
    <w:pPr>
      <w:spacing w:after="120"/>
      <w:ind w:left="36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rsid w:val="00CB42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</w:pPr>
    <w:rPr>
      <w:rFonts w:ascii="Courier New" w:hAnsi="Courier New"/>
      <w:sz w:val="20"/>
      <w:szCs w:val="20"/>
    </w:rPr>
  </w:style>
  <w:style w:type="paragraph" w:customStyle="1" w:styleId="BulletedList">
    <w:name w:val="BulletedList"/>
    <w:basedOn w:val="Normal"/>
    <w:rsid w:val="00CB425B"/>
    <w:pPr>
      <w:widowControl/>
      <w:numPr>
        <w:numId w:val="1"/>
      </w:numPr>
      <w:autoSpaceDE/>
      <w:autoSpaceDN/>
      <w:adjustRightInd/>
      <w:spacing w:line="320" w:lineRule="exact"/>
    </w:pPr>
    <w:rPr>
      <w:rFonts w:ascii="Tahoma" w:hAnsi="Tahoma"/>
      <w:sz w:val="20"/>
      <w:lang w:eastAsia="ar-SA"/>
    </w:rPr>
  </w:style>
  <w:style w:type="paragraph" w:styleId="NoSpacing">
    <w:name w:val="No Spacing"/>
    <w:qFormat/>
    <w:rsid w:val="00CB425B"/>
    <w:rPr>
      <w:rFonts w:ascii="Calibri" w:eastAsia="Calibri" w:hAnsi="Calibri"/>
      <w:sz w:val="22"/>
      <w:szCs w:val="22"/>
    </w:rPr>
  </w:style>
  <w:style w:type="character" w:styleId="IntenseEmphasis">
    <w:name w:val="Intense Emphasis"/>
    <w:qFormat/>
    <w:rsid w:val="00CB425B"/>
    <w:rPr>
      <w:b/>
      <w:bCs/>
      <w:i/>
      <w:iCs/>
      <w:color w:val="auto"/>
    </w:rPr>
  </w:style>
  <w:style w:type="character" w:customStyle="1" w:styleId="Heading21">
    <w:name w:val="Heading 21"/>
    <w:aliases w:val="Heading 2 Char Char Char Char Char Char Char Char Char Char Char Char Char Char Char Char Char Char Char Char,Heading 2 Char Char Char Char Char Char Char Char Char Char Char Char Char Char Char Char Char Char Char Char Char"/>
    <w:rsid w:val="00CB425B"/>
    <w:rPr>
      <w:rFonts w:ascii="Arial" w:hAnsi="Arial"/>
      <w:b/>
      <w:i/>
      <w:noProof w:val="0"/>
      <w:sz w:val="24"/>
      <w:lang w:val="en-GB" w:eastAsia="en-US" w:bidi="ar-SA"/>
    </w:rPr>
  </w:style>
  <w:style w:type="paragraph" w:styleId="Title">
    <w:name w:val="Title"/>
    <w:basedOn w:val="Normal"/>
    <w:next w:val="Subtitle"/>
    <w:link w:val="TitleChar"/>
    <w:qFormat/>
    <w:rsid w:val="000C07F3"/>
    <w:pPr>
      <w:widowControl/>
      <w:suppressAutoHyphens/>
      <w:autoSpaceDE/>
      <w:autoSpaceDN/>
      <w:adjustRightInd/>
      <w:jc w:val="center"/>
    </w:pPr>
    <w:rPr>
      <w:rFonts w:ascii="Haettenschweiler" w:hAnsi="Haettenschweiler"/>
      <w:smallCaps/>
      <w:spacing w:val="50"/>
      <w:sz w:val="40"/>
      <w:u w:val="single"/>
      <w:lang w:eastAsia="ar-SA"/>
    </w:rPr>
  </w:style>
  <w:style w:type="paragraph" w:styleId="Subtitle">
    <w:name w:val="Subtitle"/>
    <w:basedOn w:val="Normal"/>
    <w:link w:val="SubtitleChar"/>
    <w:qFormat/>
    <w:rsid w:val="000C07F3"/>
    <w:pPr>
      <w:spacing w:after="60"/>
      <w:jc w:val="center"/>
      <w:outlineLvl w:val="1"/>
    </w:pPr>
    <w:rPr>
      <w:rFonts w:ascii="Arial" w:hAnsi="Arial"/>
    </w:rPr>
  </w:style>
  <w:style w:type="paragraph" w:customStyle="1" w:styleId="Style1">
    <w:name w:val="Style1"/>
    <w:basedOn w:val="EndnoteText"/>
    <w:rsid w:val="008E238B"/>
    <w:pPr>
      <w:widowControl/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/>
      <w:autoSpaceDN/>
      <w:adjustRightInd/>
      <w:spacing w:before="240" w:after="360"/>
      <w:ind w:right="-6768"/>
      <w:jc w:val="both"/>
    </w:pPr>
    <w:rPr>
      <w:rFonts w:ascii="Arial" w:hAnsi="Arial"/>
      <w:b/>
      <w:caps/>
      <w:color w:val="FF0000"/>
      <w:sz w:val="32"/>
    </w:rPr>
  </w:style>
  <w:style w:type="paragraph" w:customStyle="1" w:styleId="Achievement">
    <w:name w:val="Achievement"/>
    <w:basedOn w:val="BodyText"/>
    <w:rsid w:val="008E238B"/>
    <w:pPr>
      <w:widowControl/>
      <w:autoSpaceDE/>
      <w:autoSpaceDN/>
      <w:adjustRightInd/>
      <w:spacing w:after="60" w:line="240" w:lineRule="atLeast"/>
      <w:ind w:left="720" w:hanging="360"/>
      <w:jc w:val="both"/>
    </w:pPr>
    <w:rPr>
      <w:rFonts w:ascii="Garamond" w:hAnsi="Garamond"/>
      <w:sz w:val="22"/>
      <w:szCs w:val="20"/>
    </w:rPr>
  </w:style>
  <w:style w:type="paragraph" w:customStyle="1" w:styleId="h4">
    <w:name w:val="h4"/>
    <w:basedOn w:val="Normal"/>
    <w:rsid w:val="008E238B"/>
    <w:pPr>
      <w:keepNext/>
      <w:widowControl/>
      <w:autoSpaceDE/>
      <w:autoSpaceDN/>
      <w:adjustRightInd/>
      <w:snapToGrid w:val="0"/>
      <w:spacing w:before="100" w:after="100"/>
      <w:jc w:val="both"/>
    </w:pPr>
    <w:rPr>
      <w:b/>
      <w:bCs/>
    </w:rPr>
  </w:style>
  <w:style w:type="paragraph" w:customStyle="1" w:styleId="Tit">
    <w:name w:val="Tit"/>
    <w:basedOn w:val="Normal"/>
    <w:rsid w:val="008E238B"/>
    <w:pPr>
      <w:pBdr>
        <w:bottom w:val="single" w:sz="6" w:space="2" w:color="auto"/>
      </w:pBdr>
      <w:shd w:val="pct5" w:color="auto" w:fill="auto"/>
      <w:autoSpaceDE/>
      <w:autoSpaceDN/>
      <w:adjustRightInd/>
      <w:spacing w:after="120"/>
      <w:ind w:left="851" w:hanging="851"/>
      <w:jc w:val="both"/>
    </w:pPr>
    <w:rPr>
      <w:b/>
      <w:szCs w:val="20"/>
    </w:rPr>
  </w:style>
  <w:style w:type="paragraph" w:customStyle="1" w:styleId="body">
    <w:name w:val="body"/>
    <w:basedOn w:val="Normal"/>
    <w:rsid w:val="008E238B"/>
    <w:pPr>
      <w:widowControl/>
      <w:autoSpaceDE/>
      <w:autoSpaceDN/>
      <w:adjustRightInd/>
      <w:spacing w:before="100" w:beforeAutospacing="1" w:after="100" w:afterAutospacing="1"/>
      <w:jc w:val="both"/>
    </w:pPr>
    <w:rPr>
      <w:rFonts w:ascii="Verdana" w:eastAsia="Arial Unicode MS" w:hAnsi="Verdana" w:cs="Arial Unicode MS"/>
      <w:color w:val="000000"/>
      <w:sz w:val="17"/>
      <w:szCs w:val="17"/>
    </w:rPr>
  </w:style>
  <w:style w:type="paragraph" w:styleId="EndnoteText">
    <w:name w:val="endnote text"/>
    <w:basedOn w:val="Normal"/>
    <w:link w:val="EndnoteTextChar"/>
    <w:rsid w:val="008E238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238B"/>
  </w:style>
  <w:style w:type="character" w:customStyle="1" w:styleId="NormalWebChar">
    <w:name w:val="Normal (Web) Char"/>
    <w:aliases w:val=" Char Char"/>
    <w:link w:val="NormalWeb"/>
    <w:rsid w:val="009B60FB"/>
    <w:rPr>
      <w:color w:val="494949"/>
      <w:sz w:val="24"/>
      <w:szCs w:val="24"/>
    </w:rPr>
  </w:style>
  <w:style w:type="character" w:customStyle="1" w:styleId="Heading5Char">
    <w:name w:val="Heading 5 Char"/>
    <w:link w:val="Heading5"/>
    <w:semiHidden/>
    <w:rsid w:val="00C45FAD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NormalWeb5">
    <w:name w:val="Normal (Web)5"/>
    <w:basedOn w:val="Normal"/>
    <w:rsid w:val="00C45FAD"/>
    <w:pPr>
      <w:widowControl/>
      <w:autoSpaceDE/>
      <w:autoSpaceDN/>
      <w:adjustRightInd/>
      <w:spacing w:after="120"/>
    </w:pPr>
    <w:rPr>
      <w:sz w:val="22"/>
      <w:szCs w:val="22"/>
    </w:rPr>
  </w:style>
  <w:style w:type="character" w:customStyle="1" w:styleId="Heading8Char">
    <w:name w:val="Heading 8 Char"/>
    <w:link w:val="Heading8"/>
    <w:semiHidden/>
    <w:rsid w:val="00131A97"/>
    <w:rPr>
      <w:rFonts w:ascii="Calibri" w:eastAsia="Times New Roman" w:hAnsi="Calibri" w:cs="Times New Roman"/>
      <w:i/>
      <w:iCs/>
      <w:sz w:val="24"/>
      <w:szCs w:val="24"/>
    </w:rPr>
  </w:style>
  <w:style w:type="paragraph" w:customStyle="1" w:styleId="Head3">
    <w:name w:val="Head 3"/>
    <w:basedOn w:val="BodyText"/>
    <w:rsid w:val="00131A97"/>
    <w:pPr>
      <w:widowControl/>
      <w:autoSpaceDE/>
      <w:autoSpaceDN/>
      <w:adjustRightInd/>
      <w:jc w:val="center"/>
    </w:pPr>
    <w:rPr>
      <w:rFonts w:ascii="Verdana" w:hAnsi="Verdana"/>
      <w:b/>
      <w:bCs/>
      <w:szCs w:val="20"/>
      <w:u w:val="single"/>
      <w:lang w:val="en-GB"/>
    </w:rPr>
  </w:style>
  <w:style w:type="paragraph" w:customStyle="1" w:styleId="CVhead">
    <w:name w:val="CV head"/>
    <w:basedOn w:val="BodyText"/>
    <w:rsid w:val="007757ED"/>
    <w:pPr>
      <w:widowControl/>
      <w:autoSpaceDE/>
      <w:autoSpaceDN/>
      <w:adjustRightInd/>
      <w:ind w:left="720"/>
    </w:pPr>
    <w:rPr>
      <w:rFonts w:ascii="Georgia" w:hAnsi="Georgia"/>
      <w:b/>
      <w:sz w:val="20"/>
      <w:szCs w:val="20"/>
      <w:lang w:val="en-GB"/>
    </w:rPr>
  </w:style>
  <w:style w:type="paragraph" w:styleId="List">
    <w:name w:val="List"/>
    <w:basedOn w:val="Normal"/>
    <w:rsid w:val="007757ED"/>
    <w:pPr>
      <w:widowControl/>
      <w:overflowPunct w:val="0"/>
      <w:ind w:left="360" w:hanging="360"/>
      <w:textAlignment w:val="baseline"/>
    </w:pPr>
    <w:rPr>
      <w:rFonts w:ascii="Verdana" w:hAnsi="Verdana"/>
      <w:noProof/>
      <w:sz w:val="20"/>
      <w:szCs w:val="20"/>
    </w:rPr>
  </w:style>
  <w:style w:type="paragraph" w:styleId="CommentText">
    <w:name w:val="annotation text"/>
    <w:basedOn w:val="Normal"/>
    <w:link w:val="CommentTextChar"/>
    <w:rsid w:val="00DF6F4A"/>
    <w:pPr>
      <w:widowControl/>
      <w:autoSpaceDE/>
      <w:autoSpaceDN/>
      <w:adjustRightInd/>
    </w:pPr>
    <w:rPr>
      <w:sz w:val="20"/>
      <w:szCs w:val="20"/>
    </w:rPr>
  </w:style>
  <w:style w:type="character" w:customStyle="1" w:styleId="CommentTextChar">
    <w:name w:val="Comment Text Char"/>
    <w:link w:val="CommentText"/>
    <w:rsid w:val="00DF6F4A"/>
    <w:rPr>
      <w:rFonts w:cs="Mangal"/>
    </w:rPr>
  </w:style>
  <w:style w:type="character" w:customStyle="1" w:styleId="TitleChar">
    <w:name w:val="Title Char"/>
    <w:link w:val="Title"/>
    <w:rsid w:val="00DF6F4A"/>
    <w:rPr>
      <w:rFonts w:ascii="Haettenschweiler" w:hAnsi="Haettenschweiler"/>
      <w:smallCaps/>
      <w:spacing w:val="50"/>
      <w:sz w:val="40"/>
      <w:szCs w:val="24"/>
      <w:u w:val="single"/>
      <w:lang w:eastAsia="ar-SA"/>
    </w:rPr>
  </w:style>
  <w:style w:type="paragraph" w:customStyle="1" w:styleId="DefaultText">
    <w:name w:val="Default Text"/>
    <w:rsid w:val="00144684"/>
    <w:pPr>
      <w:widowControl w:val="0"/>
      <w:autoSpaceDE w:val="0"/>
      <w:autoSpaceDN w:val="0"/>
      <w:adjustRightInd w:val="0"/>
    </w:pPr>
    <w:rPr>
      <w:rFonts w:eastAsia="Arial"/>
      <w:color w:val="000000"/>
      <w:sz w:val="24"/>
      <w:szCs w:val="24"/>
    </w:rPr>
  </w:style>
  <w:style w:type="paragraph" w:customStyle="1" w:styleId="NormalFirstline05">
    <w:name w:val="Normal + First line:  0.5&quot;"/>
    <w:basedOn w:val="Heading3"/>
    <w:rsid w:val="009C0594"/>
    <w:pPr>
      <w:keepNext/>
      <w:widowControl/>
      <w:autoSpaceDE/>
      <w:autoSpaceDN/>
      <w:adjustRightInd/>
      <w:spacing w:before="60" w:after="60"/>
    </w:pPr>
    <w:rPr>
      <w:sz w:val="18"/>
      <w:szCs w:val="18"/>
    </w:rPr>
  </w:style>
  <w:style w:type="character" w:styleId="Strong">
    <w:name w:val="Strong"/>
    <w:qFormat/>
    <w:rsid w:val="00886912"/>
    <w:rPr>
      <w:b/>
      <w:bCs/>
    </w:rPr>
  </w:style>
  <w:style w:type="paragraph" w:customStyle="1" w:styleId="projtabhd">
    <w:name w:val="projtabhd"/>
    <w:basedOn w:val="Normal"/>
    <w:rsid w:val="006A6868"/>
    <w:pPr>
      <w:widowControl/>
      <w:autoSpaceDE/>
      <w:autoSpaceDN/>
      <w:adjustRightInd/>
      <w:spacing w:before="60" w:after="60"/>
    </w:pPr>
    <w:rPr>
      <w:b/>
      <w:bCs/>
      <w:sz w:val="20"/>
      <w:szCs w:val="20"/>
      <w:lang w:val="en-GB"/>
    </w:rPr>
  </w:style>
  <w:style w:type="paragraph" w:customStyle="1" w:styleId="BulletIndent">
    <w:name w:val="Bullet Indent"/>
    <w:basedOn w:val="Normal"/>
    <w:rsid w:val="006A6868"/>
    <w:pPr>
      <w:widowControl/>
      <w:autoSpaceDE/>
      <w:autoSpaceDN/>
      <w:adjustRightInd/>
      <w:spacing w:before="30" w:after="30"/>
      <w:ind w:left="576" w:hanging="216"/>
    </w:pPr>
    <w:rPr>
      <w:rFonts w:ascii="Arial" w:hAnsi="Arial" w:cs="Arial"/>
      <w:sz w:val="20"/>
      <w:szCs w:val="20"/>
      <w:lang w:val="en-GB"/>
    </w:rPr>
  </w:style>
  <w:style w:type="paragraph" w:customStyle="1" w:styleId="bullets">
    <w:name w:val="bullets"/>
    <w:basedOn w:val="Normal"/>
    <w:rsid w:val="006A6868"/>
    <w:pPr>
      <w:numPr>
        <w:numId w:val="3"/>
      </w:numPr>
      <w:autoSpaceDE/>
      <w:autoSpaceDN/>
      <w:spacing w:before="100" w:after="100" w:line="360" w:lineRule="atLeast"/>
      <w:jc w:val="both"/>
      <w:textAlignment w:val="baseline"/>
    </w:pPr>
    <w:rPr>
      <w:rFonts w:ascii="Verdana" w:eastAsia="¹ÙÅÁÃ¼" w:hAnsi="Verdana"/>
      <w:snapToGrid w:val="0"/>
      <w:color w:val="000000"/>
      <w:lang w:bidi="en-US"/>
    </w:rPr>
  </w:style>
  <w:style w:type="character" w:customStyle="1" w:styleId="apple-style-span">
    <w:name w:val="apple-style-span"/>
    <w:basedOn w:val="DefaultParagraphFont"/>
    <w:rsid w:val="006A6868"/>
  </w:style>
  <w:style w:type="paragraph" w:customStyle="1" w:styleId="cing15lines">
    <w:name w:val="cing:  1.5 lines"/>
    <w:basedOn w:val="Normal"/>
    <w:rsid w:val="00CE603D"/>
    <w:pPr>
      <w:widowControl/>
      <w:numPr>
        <w:numId w:val="4"/>
      </w:numPr>
      <w:autoSpaceDE/>
      <w:autoSpaceDN/>
      <w:adjustRightInd/>
    </w:pPr>
    <w:rPr>
      <w:rFonts w:ascii="Verdana" w:eastAsia="PMingLiU" w:hAnsi="Verdana" w:cs="Book Antiqua"/>
      <w:sz w:val="20"/>
      <w:szCs w:val="20"/>
    </w:rPr>
  </w:style>
  <w:style w:type="paragraph" w:customStyle="1" w:styleId="Cog-body">
    <w:name w:val="Cog-body"/>
    <w:basedOn w:val="Normal"/>
    <w:rsid w:val="00066F62"/>
    <w:pPr>
      <w:keepNext/>
      <w:widowControl/>
      <w:autoSpaceDE/>
      <w:autoSpaceDN/>
      <w:adjustRightInd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paragraph" w:customStyle="1" w:styleId="Cog-H1a">
    <w:name w:val="Cog-H1a"/>
    <w:basedOn w:val="Heading1"/>
    <w:rsid w:val="00066F62"/>
    <w:pPr>
      <w:widowControl/>
      <w:autoSpaceDE/>
      <w:autoSpaceDN/>
      <w:adjustRightInd/>
      <w:spacing w:after="120" w:line="240" w:lineRule="atLeast"/>
    </w:pPr>
    <w:rPr>
      <w:rFonts w:ascii="Times New Roman" w:hAnsi="Times New Roman" w:cs="Times New Roman"/>
      <w:bCs w:val="0"/>
      <w:color w:val="000080"/>
      <w:szCs w:val="20"/>
    </w:rPr>
  </w:style>
  <w:style w:type="paragraph" w:customStyle="1" w:styleId="Cog-H2a">
    <w:name w:val="Cog-H2a"/>
    <w:basedOn w:val="Heading2"/>
    <w:next w:val="Cog-body"/>
    <w:rsid w:val="00066F62"/>
    <w:pPr>
      <w:keepNext/>
      <w:widowControl/>
      <w:autoSpaceDE/>
      <w:autoSpaceDN/>
      <w:adjustRightInd/>
      <w:spacing w:after="120"/>
    </w:pPr>
    <w:rPr>
      <w:rFonts w:ascii="Arial" w:hAnsi="Arial"/>
      <w:b/>
      <w:color w:val="000080"/>
      <w:szCs w:val="20"/>
    </w:rPr>
  </w:style>
  <w:style w:type="paragraph" w:customStyle="1" w:styleId="Cog-H3a">
    <w:name w:val="Cog-H3a"/>
    <w:basedOn w:val="Heading3"/>
    <w:rsid w:val="00066F62"/>
    <w:pPr>
      <w:keepNext/>
      <w:widowControl/>
      <w:autoSpaceDE/>
      <w:autoSpaceDN/>
      <w:adjustRightInd/>
      <w:spacing w:before="120" w:after="120" w:line="240" w:lineRule="atLeast"/>
    </w:pPr>
    <w:rPr>
      <w:rFonts w:ascii="Arial" w:hAnsi="Arial"/>
      <w:b/>
      <w:color w:val="000080"/>
      <w:sz w:val="22"/>
      <w:szCs w:val="20"/>
    </w:rPr>
  </w:style>
  <w:style w:type="paragraph" w:customStyle="1" w:styleId="ToDO">
    <w:name w:val="ToDO"/>
    <w:basedOn w:val="Normal"/>
    <w:rsid w:val="00066F62"/>
    <w:pPr>
      <w:keepNext/>
      <w:widowControl/>
      <w:autoSpaceDE/>
      <w:autoSpaceDN/>
      <w:adjustRightInd/>
      <w:jc w:val="both"/>
      <w:outlineLvl w:val="1"/>
    </w:pPr>
    <w:rPr>
      <w:rFonts w:ascii="Arial" w:hAnsi="Arial" w:cs="Arial"/>
      <w:bCs/>
      <w:sz w:val="20"/>
    </w:rPr>
  </w:style>
  <w:style w:type="paragraph" w:customStyle="1" w:styleId="CogCVMainBullet">
    <w:name w:val="Cog CV Main Bullet"/>
    <w:basedOn w:val="Normal"/>
    <w:autoRedefine/>
    <w:rsid w:val="00FF57FD"/>
    <w:pPr>
      <w:widowControl/>
      <w:numPr>
        <w:numId w:val="5"/>
      </w:numPr>
      <w:autoSpaceDE/>
      <w:autoSpaceDN/>
      <w:adjustRightInd/>
      <w:spacing w:before="40" w:after="40" w:line="260" w:lineRule="atLeast"/>
      <w:jc w:val="both"/>
    </w:pPr>
    <w:rPr>
      <w:rFonts w:ascii="Arial" w:hAnsi="Arial" w:cs="Arial"/>
      <w:bCs/>
      <w:noProof/>
      <w:snapToGrid w:val="0"/>
      <w:sz w:val="20"/>
      <w:lang w:val="en-GB"/>
    </w:rPr>
  </w:style>
  <w:style w:type="paragraph" w:customStyle="1" w:styleId="cogCVsmallheadingunderline">
    <w:name w:val="cog CV small heading underline"/>
    <w:basedOn w:val="Normal"/>
    <w:autoRedefine/>
    <w:rsid w:val="00FF57FD"/>
    <w:pPr>
      <w:widowControl/>
      <w:autoSpaceDE/>
      <w:autoSpaceDN/>
      <w:adjustRightInd/>
      <w:spacing w:before="60" w:after="60" w:line="260" w:lineRule="atLeast"/>
      <w:jc w:val="both"/>
    </w:pPr>
    <w:rPr>
      <w:rFonts w:ascii="Arial" w:eastAsia="Arial Unicode MS" w:hAnsi="Arial" w:cs="Arial"/>
      <w:b/>
      <w:bCs/>
      <w:noProof/>
      <w:snapToGrid w:val="0"/>
      <w:sz w:val="20"/>
      <w:lang w:val="en-GB"/>
    </w:rPr>
  </w:style>
  <w:style w:type="paragraph" w:customStyle="1" w:styleId="cogCVprojectheading">
    <w:name w:val="cog CV project heading"/>
    <w:basedOn w:val="Normal"/>
    <w:autoRedefine/>
    <w:rsid w:val="00FF57FD"/>
    <w:pPr>
      <w:widowControl/>
      <w:adjustRightInd/>
      <w:spacing w:line="300" w:lineRule="exact"/>
    </w:pPr>
    <w:rPr>
      <w:rFonts w:ascii="Arial" w:hAnsi="Arial" w:cs="Arial"/>
      <w:b/>
      <w:sz w:val="20"/>
      <w:szCs w:val="20"/>
    </w:rPr>
  </w:style>
  <w:style w:type="character" w:customStyle="1" w:styleId="Character-Bold">
    <w:name w:val="Character-Bold"/>
    <w:rsid w:val="00FF57FD"/>
    <w:rPr>
      <w:rFonts w:ascii="Arial Narrow" w:hAnsi="Arial Narrow"/>
      <w:b/>
      <w:sz w:val="22"/>
    </w:rPr>
  </w:style>
  <w:style w:type="paragraph" w:customStyle="1" w:styleId="EmployeeName">
    <w:name w:val="Employee Name"/>
    <w:basedOn w:val="Normal"/>
    <w:rsid w:val="00FF57FD"/>
    <w:pPr>
      <w:widowControl/>
      <w:autoSpaceDE/>
      <w:autoSpaceDN/>
      <w:adjustRightInd/>
    </w:pPr>
    <w:rPr>
      <w:rFonts w:ascii="Arial" w:hAnsi="Arial"/>
      <w:b/>
      <w:i/>
      <w:sz w:val="28"/>
      <w:szCs w:val="20"/>
    </w:rPr>
  </w:style>
  <w:style w:type="paragraph" w:customStyle="1" w:styleId="Description">
    <w:name w:val="Description"/>
    <w:rsid w:val="00FF57FD"/>
    <w:rPr>
      <w:noProof/>
    </w:rPr>
  </w:style>
  <w:style w:type="paragraph" w:customStyle="1" w:styleId="Bulletedlist0">
    <w:name w:val="Bulleted list"/>
    <w:basedOn w:val="Normal"/>
    <w:rsid w:val="00FF57FD"/>
    <w:pPr>
      <w:widowControl/>
      <w:tabs>
        <w:tab w:val="right" w:pos="8640"/>
        <w:tab w:val="left" w:pos="10260"/>
      </w:tabs>
      <w:autoSpaceDE/>
      <w:autoSpaceDN/>
      <w:adjustRightInd/>
      <w:ind w:left="90"/>
      <w:jc w:val="both"/>
    </w:pPr>
    <w:rPr>
      <w:rFonts w:ascii="Verdana" w:eastAsia="Arial Unicode MS" w:hAnsi="Verdana" w:cs="Arial"/>
      <w:color w:val="000000"/>
      <w:sz w:val="20"/>
      <w:szCs w:val="20"/>
    </w:rPr>
  </w:style>
  <w:style w:type="character" w:customStyle="1" w:styleId="bodytext0">
    <w:name w:val="bodytext"/>
    <w:rsid w:val="00427F92"/>
    <w:rPr>
      <w:rFonts w:cs="Times New Roman"/>
    </w:rPr>
  </w:style>
  <w:style w:type="paragraph" w:customStyle="1" w:styleId="Institution">
    <w:name w:val="Institution"/>
    <w:basedOn w:val="Normal"/>
    <w:next w:val="Normal"/>
    <w:autoRedefine/>
    <w:rsid w:val="00FA433C"/>
    <w:pPr>
      <w:widowControl/>
      <w:autoSpaceDE/>
      <w:autoSpaceDN/>
      <w:adjustRightInd/>
      <w:spacing w:before="60" w:after="60"/>
    </w:pPr>
    <w:rPr>
      <w:rFonts w:ascii="Georgia" w:hAnsi="Georgia"/>
      <w:sz w:val="20"/>
      <w:szCs w:val="20"/>
    </w:rPr>
  </w:style>
  <w:style w:type="paragraph" w:customStyle="1" w:styleId="contentgateway">
    <w:name w:val="contentgateway"/>
    <w:basedOn w:val="Normal"/>
    <w:rsid w:val="00FA433C"/>
    <w:pPr>
      <w:widowControl/>
      <w:autoSpaceDE/>
      <w:autoSpaceDN/>
      <w:adjustRightInd/>
      <w:spacing w:before="375" w:after="100" w:afterAutospacing="1" w:line="336" w:lineRule="auto"/>
      <w:ind w:left="375" w:right="375"/>
    </w:pPr>
    <w:rPr>
      <w:rFonts w:ascii="Verdana" w:hAnsi="Verdana"/>
      <w:color w:val="000000"/>
      <w:sz w:val="17"/>
      <w:szCs w:val="17"/>
    </w:rPr>
  </w:style>
  <w:style w:type="paragraph" w:customStyle="1" w:styleId="CompanyName">
    <w:name w:val="Company Name"/>
    <w:basedOn w:val="BodyText"/>
    <w:rsid w:val="00D853BA"/>
    <w:pPr>
      <w:keepNext/>
      <w:widowControl/>
      <w:pBdr>
        <w:left w:val="single" w:sz="6" w:space="5" w:color="auto"/>
      </w:pBdr>
      <w:autoSpaceDE/>
      <w:autoSpaceDN/>
      <w:adjustRightInd/>
      <w:spacing w:before="160" w:after="0"/>
    </w:pPr>
    <w:rPr>
      <w:bCs/>
      <w:i/>
      <w:iCs/>
      <w:szCs w:val="20"/>
      <w:u w:val="single"/>
    </w:rPr>
  </w:style>
  <w:style w:type="character" w:customStyle="1" w:styleId="Job">
    <w:name w:val="Job"/>
    <w:rsid w:val="00D853BA"/>
    <w:rPr>
      <w:rFonts w:ascii="Times New Roman" w:hAnsi="Times New Roman"/>
      <w:sz w:val="22"/>
    </w:rPr>
  </w:style>
  <w:style w:type="paragraph" w:styleId="ListParagraph">
    <w:name w:val="List Paragraph"/>
    <w:basedOn w:val="Normal"/>
    <w:uiPriority w:val="34"/>
    <w:qFormat/>
    <w:rsid w:val="00131F2F"/>
    <w:pPr>
      <w:widowControl/>
      <w:autoSpaceDE/>
      <w:autoSpaceDN/>
      <w:adjustRightInd/>
      <w:spacing w:before="20"/>
      <w:ind w:left="720"/>
      <w:contextualSpacing/>
    </w:pPr>
    <w:rPr>
      <w:rFonts w:ascii="Garamond" w:hAnsi="Garamond"/>
      <w:sz w:val="20"/>
    </w:rPr>
  </w:style>
  <w:style w:type="paragraph" w:customStyle="1" w:styleId="Style-2">
    <w:name w:val="Style-2"/>
    <w:rsid w:val="00131F2F"/>
  </w:style>
  <w:style w:type="paragraph" w:customStyle="1" w:styleId="Style-3">
    <w:name w:val="Style-3"/>
    <w:rsid w:val="00131F2F"/>
  </w:style>
  <w:style w:type="paragraph" w:styleId="PlainText">
    <w:name w:val="Plain Text"/>
    <w:basedOn w:val="Normal"/>
    <w:link w:val="PlainTextChar"/>
    <w:rsid w:val="00131F2F"/>
    <w:pPr>
      <w:widowControl/>
      <w:autoSpaceDE/>
      <w:autoSpaceDN/>
      <w:adjustRightInd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131F2F"/>
    <w:rPr>
      <w:rFonts w:ascii="Courier New" w:hAnsi="Courier New"/>
    </w:rPr>
  </w:style>
  <w:style w:type="character" w:customStyle="1" w:styleId="apple-converted-space">
    <w:name w:val="apple-converted-space"/>
    <w:basedOn w:val="DefaultParagraphFont"/>
    <w:rsid w:val="00131F2F"/>
  </w:style>
  <w:style w:type="character" w:customStyle="1" w:styleId="style131">
    <w:name w:val="style131"/>
    <w:rsid w:val="00E104AC"/>
    <w:rPr>
      <w:rFonts w:ascii="Verdana" w:hAnsi="Verdana" w:hint="default"/>
      <w:color w:val="333333"/>
      <w:sz w:val="16"/>
      <w:szCs w:val="16"/>
    </w:rPr>
  </w:style>
  <w:style w:type="paragraph" w:customStyle="1" w:styleId="PersonalInfo">
    <w:name w:val="Personal Info"/>
    <w:basedOn w:val="Normal"/>
    <w:rsid w:val="00E104AC"/>
    <w:pPr>
      <w:widowControl/>
      <w:numPr>
        <w:numId w:val="6"/>
      </w:numPr>
      <w:autoSpaceDE/>
      <w:autoSpaceDN/>
      <w:adjustRightInd/>
    </w:pPr>
    <w:rPr>
      <w:rFonts w:ascii="Arial" w:hAnsi="Arial"/>
      <w:sz w:val="20"/>
      <w:szCs w:val="20"/>
      <w:lang w:eastAsia="zh-CN"/>
    </w:rPr>
  </w:style>
  <w:style w:type="paragraph" w:customStyle="1" w:styleId="Normal11ptCharChar">
    <w:name w:val="Normal + 11 pt Char Char"/>
    <w:basedOn w:val="Normal"/>
    <w:rsid w:val="003D4EAF"/>
    <w:pPr>
      <w:widowControl/>
      <w:autoSpaceDE/>
      <w:autoSpaceDN/>
      <w:adjustRightInd/>
    </w:pPr>
    <w:rPr>
      <w:rFonts w:ascii="Verdana" w:eastAsia="Batang" w:hAnsi="Verdana" w:cs="Arial"/>
      <w:sz w:val="22"/>
      <w:szCs w:val="22"/>
    </w:rPr>
  </w:style>
  <w:style w:type="character" w:customStyle="1" w:styleId="SubtitleChar">
    <w:name w:val="Subtitle Char"/>
    <w:link w:val="Subtitle"/>
    <w:rsid w:val="008372E9"/>
    <w:rPr>
      <w:rFonts w:ascii="Arial" w:hAnsi="Arial" w:cs="Arial"/>
      <w:sz w:val="24"/>
      <w:szCs w:val="24"/>
    </w:rPr>
  </w:style>
  <w:style w:type="paragraph" w:customStyle="1" w:styleId="Normalverdana">
    <w:name w:val="Normal+verdana"/>
    <w:aliases w:val="11pts bold justified"/>
    <w:basedOn w:val="Normal"/>
    <w:rsid w:val="008372E9"/>
    <w:pPr>
      <w:widowControl/>
      <w:suppressAutoHyphens/>
      <w:autoSpaceDE/>
      <w:autoSpaceDN/>
      <w:adjustRightInd/>
      <w:snapToGrid w:val="0"/>
      <w:jc w:val="both"/>
    </w:pPr>
    <w:rPr>
      <w:rFonts w:ascii="Verdana" w:hAnsi="Verdana"/>
      <w:b/>
      <w:sz w:val="22"/>
      <w:szCs w:val="22"/>
      <w:lang w:eastAsia="ar-SA"/>
    </w:rPr>
  </w:style>
  <w:style w:type="character" w:customStyle="1" w:styleId="normalVerdanaChar">
    <w:name w:val="normal + Verdana Char"/>
    <w:rsid w:val="008372E9"/>
    <w:rPr>
      <w:rFonts w:ascii="Verdana" w:hAnsi="Verdana" w:hint="default"/>
      <w:sz w:val="16"/>
      <w:szCs w:val="24"/>
      <w:lang w:val="en-US" w:eastAsia="ar-SA" w:bidi="ar-SA"/>
    </w:rPr>
  </w:style>
  <w:style w:type="character" w:customStyle="1" w:styleId="NormalChar">
    <w:name w:val="[Normal] Char"/>
    <w:rsid w:val="008372E9"/>
    <w:rPr>
      <w:rFonts w:ascii="Arial" w:hAnsi="Arial" w:cs="Arial" w:hint="default"/>
      <w:sz w:val="24"/>
      <w:szCs w:val="24"/>
      <w:lang w:val="en-US" w:eastAsia="ar-SA" w:bidi="ar-SA"/>
    </w:rPr>
  </w:style>
  <w:style w:type="character" w:customStyle="1" w:styleId="BodyText3Char">
    <w:name w:val="Body Text 3 Char"/>
    <w:link w:val="BodyText3"/>
    <w:rsid w:val="005D169E"/>
    <w:rPr>
      <w:sz w:val="16"/>
      <w:szCs w:val="16"/>
    </w:rPr>
  </w:style>
  <w:style w:type="paragraph" w:customStyle="1" w:styleId="SectionTitle">
    <w:name w:val="Section Title"/>
    <w:basedOn w:val="Normal"/>
    <w:next w:val="Normal"/>
    <w:rsid w:val="00CE2607"/>
    <w:pPr>
      <w:widowControl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adjustRightInd/>
      <w:spacing w:before="120" w:line="280" w:lineRule="atLeast"/>
    </w:pPr>
    <w:rPr>
      <w:rFonts w:ascii="Arial" w:hAnsi="Arial" w:cs="Arial"/>
      <w:b/>
      <w:bCs/>
      <w:spacing w:val="-10"/>
      <w:position w:val="7"/>
      <w:sz w:val="20"/>
      <w:szCs w:val="20"/>
    </w:rPr>
  </w:style>
  <w:style w:type="paragraph" w:customStyle="1" w:styleId="TextMain">
    <w:name w:val="Text Main"/>
    <w:basedOn w:val="Normal"/>
    <w:rsid w:val="002C3A11"/>
    <w:pPr>
      <w:widowControl/>
      <w:autoSpaceDE/>
      <w:autoSpaceDN/>
      <w:adjustRightInd/>
    </w:pPr>
    <w:rPr>
      <w:rFonts w:ascii="Arial" w:hAnsi="Arial"/>
      <w:sz w:val="20"/>
      <w:szCs w:val="20"/>
    </w:rPr>
  </w:style>
  <w:style w:type="paragraph" w:customStyle="1" w:styleId="Normal12pt">
    <w:name w:val="Normal+12 pt"/>
    <w:basedOn w:val="Normal"/>
    <w:rsid w:val="00300081"/>
    <w:pPr>
      <w:widowControl/>
      <w:autoSpaceDE/>
      <w:autoSpaceDN/>
      <w:adjustRightInd/>
    </w:pPr>
    <w:rPr>
      <w:sz w:val="20"/>
      <w:szCs w:val="20"/>
    </w:rPr>
  </w:style>
  <w:style w:type="character" w:customStyle="1" w:styleId="highlight">
    <w:name w:val="highlight"/>
    <w:basedOn w:val="DefaultParagraphFont"/>
    <w:rsid w:val="00300081"/>
  </w:style>
  <w:style w:type="character" w:customStyle="1" w:styleId="HTMLPreformattedChar">
    <w:name w:val="HTML Preformatted Char"/>
    <w:link w:val="HTMLPreformatted"/>
    <w:rsid w:val="00300081"/>
    <w:rPr>
      <w:rFonts w:ascii="Courier New" w:hAnsi="Courier New" w:cs="Courier New"/>
    </w:rPr>
  </w:style>
  <w:style w:type="paragraph" w:customStyle="1" w:styleId="WW-PlainText">
    <w:name w:val="WW-Plain Text"/>
    <w:basedOn w:val="Normal"/>
    <w:rsid w:val="00326337"/>
    <w:pPr>
      <w:widowControl/>
      <w:suppressAutoHyphens/>
      <w:autoSpaceDE/>
      <w:autoSpaceDN/>
      <w:adjustRightInd/>
    </w:pPr>
    <w:rPr>
      <w:rFonts w:ascii="Courier New" w:hAnsi="Courier New"/>
      <w:sz w:val="20"/>
      <w:szCs w:val="20"/>
    </w:rPr>
  </w:style>
  <w:style w:type="paragraph" w:customStyle="1" w:styleId="DecimalAligned">
    <w:name w:val="Decimal Aligned"/>
    <w:basedOn w:val="Normal"/>
    <w:uiPriority w:val="40"/>
    <w:qFormat/>
    <w:rsid w:val="009478EC"/>
    <w:pPr>
      <w:widowControl/>
      <w:tabs>
        <w:tab w:val="decimal" w:pos="360"/>
      </w:tabs>
      <w:autoSpaceDE/>
      <w:autoSpaceDN/>
      <w:adjustRightInd/>
      <w:spacing w:after="200" w:line="276" w:lineRule="auto"/>
    </w:pPr>
    <w:rPr>
      <w:rFonts w:ascii="Calibri" w:hAnsi="Calibr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9478EC"/>
    <w:pPr>
      <w:widowControl/>
      <w:autoSpaceDE/>
      <w:autoSpaceDN/>
      <w:adjustRightInd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9478EC"/>
    <w:rPr>
      <w:rFonts w:ascii="Calibri" w:eastAsia="Times New Roman" w:hAnsi="Calibri" w:cs="Times New Roman"/>
      <w:lang w:val="en-US" w:eastAsia="en-US"/>
    </w:rPr>
  </w:style>
  <w:style w:type="character" w:styleId="SubtleEmphasis">
    <w:name w:val="Subtle Emphasis"/>
    <w:uiPriority w:val="19"/>
    <w:qFormat/>
    <w:rsid w:val="009478EC"/>
    <w:rPr>
      <w:rFonts w:eastAsia="Times New Roman" w:cs="Times New Roman"/>
      <w:bCs w:val="0"/>
      <w:i/>
      <w:iCs/>
      <w:color w:val="808080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9478EC"/>
    <w:rPr>
      <w:rFonts w:ascii="Calibri" w:hAnsi="Calibri"/>
      <w:sz w:val="22"/>
      <w:szCs w:val="22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rsid w:val="00947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rsid w:val="00B36ECF"/>
    <w:pPr>
      <w:widowControl/>
      <w:autoSpaceDE/>
      <w:autoSpaceDN/>
      <w:adjustRightInd/>
      <w:spacing w:after="120" w:line="240" w:lineRule="atLeast"/>
      <w:ind w:left="720"/>
    </w:pPr>
    <w:rPr>
      <w:rFonts w:eastAsia="Arial Unicode MS"/>
      <w:i/>
      <w:iCs/>
      <w:color w:val="0000FF"/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sid w:val="0086279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6279B"/>
    <w:pPr>
      <w:widowControl w:val="0"/>
      <w:autoSpaceDE w:val="0"/>
      <w:autoSpaceDN w:val="0"/>
      <w:adjustRightInd w:val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6279B"/>
    <w:rPr>
      <w:rFonts w:cs="Mangal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8627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6279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C76F4"/>
    <w:rPr>
      <w:color w:val="605E5C"/>
      <w:shd w:val="clear" w:color="auto" w:fill="E1DFDD"/>
    </w:rPr>
  </w:style>
  <w:style w:type="table" w:customStyle="1" w:styleId="1">
    <w:name w:val="1"/>
    <w:basedOn w:val="TableNormal"/>
    <w:rsid w:val="00A24127"/>
    <w:pPr>
      <w:spacing w:after="200" w:line="27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D30EE9BAA78249B415CCCF7DFE8996" ma:contentTypeVersion="13" ma:contentTypeDescription="Create a new document." ma:contentTypeScope="" ma:versionID="c228c7b818debe8a0665be5865b20060">
  <xsd:schema xmlns:xsd="http://www.w3.org/2001/XMLSchema" xmlns:xs="http://www.w3.org/2001/XMLSchema" xmlns:p="http://schemas.microsoft.com/office/2006/metadata/properties" xmlns:ns3="da263cf8-a15c-4b72-bdd0-ca83f0c3a566" xmlns:ns4="41a5a62d-b0aa-4d10-8972-e1442fec8d82" targetNamespace="http://schemas.microsoft.com/office/2006/metadata/properties" ma:root="true" ma:fieldsID="c89f284c01054537e868c0ba15595440" ns3:_="" ns4:_="">
    <xsd:import namespace="da263cf8-a15c-4b72-bdd0-ca83f0c3a566"/>
    <xsd:import namespace="41a5a62d-b0aa-4d10-8972-e1442fec8d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63cf8-a15c-4b72-bdd0-ca83f0c3a5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a5a62d-b0aa-4d10-8972-e1442fec8d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C3C1D-A2B6-4F05-B4D5-C8B557208E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6E6BFF-6A6F-4F58-A328-0414DE63B8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25012-5B84-47FE-A92A-19A3AFCDE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63cf8-a15c-4b72-bdd0-ca83f0c3a566"/>
    <ds:schemaRef ds:uri="41a5a62d-b0aa-4d10-8972-e1442fec8d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CB8B5E-13D4-4719-8205-669AED4A3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Mitul Gupta</vt:lpstr>
    </vt:vector>
  </TitlesOfParts>
  <Company>Magna Infotech</Company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Mitul Gupta</dc:title>
  <dc:subject/>
  <dc:creator>703737</dc:creator>
  <cp:keywords/>
  <dc:description/>
  <cp:lastModifiedBy>Vani Cherukuri</cp:lastModifiedBy>
  <cp:revision>2</cp:revision>
  <cp:lastPrinted>2023-10-07T15:37:00Z</cp:lastPrinted>
  <dcterms:created xsi:type="dcterms:W3CDTF">2024-05-24T13:14:00Z</dcterms:created>
  <dcterms:modified xsi:type="dcterms:W3CDTF">2024-05-24T13:14:00Z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0x0101007AD30EE9BAA78249B415CCCF7DFE8996</vt:lpwstr>
  </property>
</Properties>
</file>