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110" w:rsidRDefault="009E5110" w:rsidP="00682D8A">
      <w:pPr>
        <w:spacing w:before="69"/>
        <w:ind w:left="850" w:right="567"/>
        <w:rPr>
          <w:rFonts w:eastAsia="Verdana"/>
          <w:b/>
          <w:w w:val="97"/>
          <w:sz w:val="22"/>
        </w:rPr>
      </w:pPr>
    </w:p>
    <w:p w:rsidR="00682D8A" w:rsidRPr="00A146C5" w:rsidRDefault="00A419A7" w:rsidP="00682D8A">
      <w:pPr>
        <w:spacing w:before="69"/>
        <w:ind w:left="850" w:right="567"/>
        <w:rPr>
          <w:rFonts w:eastAsia="Verdana"/>
          <w:sz w:val="18"/>
          <w:szCs w:val="16"/>
        </w:rPr>
      </w:pPr>
      <w:proofErr w:type="spellStart"/>
      <w:r>
        <w:rPr>
          <w:rFonts w:eastAsia="Verdana"/>
          <w:b/>
          <w:w w:val="97"/>
          <w:sz w:val="22"/>
        </w:rPr>
        <w:t>Prajkta</w:t>
      </w:r>
      <w:proofErr w:type="spellEnd"/>
      <w:r>
        <w:rPr>
          <w:rFonts w:eastAsia="Verdana"/>
          <w:b/>
          <w:w w:val="97"/>
          <w:sz w:val="22"/>
        </w:rPr>
        <w:t xml:space="preserve"> </w:t>
      </w:r>
      <w:proofErr w:type="spellStart"/>
      <w:r>
        <w:rPr>
          <w:rFonts w:eastAsia="Verdana"/>
          <w:b/>
          <w:w w:val="97"/>
          <w:sz w:val="22"/>
        </w:rPr>
        <w:t>Shridhar</w:t>
      </w:r>
      <w:proofErr w:type="spellEnd"/>
      <w:r>
        <w:rPr>
          <w:rFonts w:eastAsia="Verdana"/>
          <w:b/>
          <w:w w:val="97"/>
          <w:sz w:val="22"/>
        </w:rPr>
        <w:t xml:space="preserve"> </w:t>
      </w:r>
      <w:proofErr w:type="spellStart"/>
      <w:r>
        <w:rPr>
          <w:rFonts w:eastAsia="Verdana"/>
          <w:b/>
          <w:w w:val="97"/>
          <w:sz w:val="22"/>
        </w:rPr>
        <w:t>Tangadkar</w:t>
      </w:r>
      <w:proofErr w:type="spellEnd"/>
      <w:r w:rsidR="00A17274">
        <w:rPr>
          <w:rFonts w:eastAsia="Verdana"/>
          <w:b/>
          <w:w w:val="97"/>
          <w:sz w:val="22"/>
        </w:rPr>
        <w:t xml:space="preserve"> </w:t>
      </w:r>
      <w:bookmarkStart w:id="0" w:name="_GoBack"/>
      <w:bookmarkEnd w:id="0"/>
      <w:r w:rsidR="00E536DA">
        <w:rPr>
          <w:rFonts w:eastAsia="Verdana"/>
          <w:b/>
          <w:w w:val="97"/>
          <w:sz w:val="22"/>
        </w:rPr>
        <w:t xml:space="preserve">  </w:t>
      </w:r>
      <w:r w:rsidR="00F50D73">
        <w:rPr>
          <w:rFonts w:eastAsia="Verdana"/>
          <w:b/>
          <w:w w:val="97"/>
          <w:sz w:val="22"/>
        </w:rPr>
        <w:t xml:space="preserve">  </w:t>
      </w:r>
      <w:r w:rsidR="003B7B52" w:rsidRPr="00A146C5">
        <w:rPr>
          <w:rFonts w:eastAsia="Verdana"/>
          <w:b/>
          <w:sz w:val="22"/>
        </w:rPr>
        <w:t xml:space="preserve">  </w:t>
      </w:r>
      <w:r w:rsidR="00305066" w:rsidRPr="00A146C5">
        <w:rPr>
          <w:rFonts w:eastAsia="Verdana"/>
          <w:b/>
          <w:sz w:val="22"/>
        </w:rPr>
        <w:t xml:space="preserve">         </w:t>
      </w:r>
      <w:r w:rsidR="00663A07">
        <w:rPr>
          <w:rFonts w:eastAsia="Verdana"/>
          <w:b/>
          <w:sz w:val="22"/>
        </w:rPr>
        <w:t xml:space="preserve">               </w:t>
      </w:r>
      <w:r w:rsidR="00305066" w:rsidRPr="00A146C5">
        <w:rPr>
          <w:rFonts w:eastAsia="Verdana"/>
          <w:b/>
          <w:sz w:val="22"/>
        </w:rPr>
        <w:t xml:space="preserve"> </w:t>
      </w:r>
      <w:r w:rsidR="00682D8A" w:rsidRPr="00A146C5">
        <w:rPr>
          <w:rFonts w:eastAsia="Verdana"/>
          <w:b/>
          <w:sz w:val="18"/>
          <w:szCs w:val="16"/>
        </w:rPr>
        <w:t>E-mail:</w:t>
      </w:r>
      <w:r w:rsidR="007A047D" w:rsidRPr="00A146C5">
        <w:rPr>
          <w:color w:val="5F6368"/>
          <w:spacing w:val="3"/>
          <w:sz w:val="21"/>
          <w:szCs w:val="21"/>
          <w:shd w:val="clear" w:color="auto" w:fill="FFFFFF"/>
        </w:rPr>
        <w:t xml:space="preserve"> </w:t>
      </w:r>
      <w:hyperlink r:id="rId5" w:history="1">
        <w:r w:rsidR="007A45F5" w:rsidRPr="00F91C1B">
          <w:rPr>
            <w:rStyle w:val="Hyperlink"/>
            <w:rFonts w:eastAsia="Verdana"/>
            <w:position w:val="-1"/>
            <w:sz w:val="18"/>
            <w:szCs w:val="16"/>
          </w:rPr>
          <w:t>prajktatangadkar3011@gmail.com</w:t>
        </w:r>
      </w:hyperlink>
      <w:r w:rsidR="00D0166D">
        <w:rPr>
          <w:rFonts w:eastAsia="Verdana"/>
          <w:position w:val="-1"/>
          <w:sz w:val="18"/>
          <w:szCs w:val="16"/>
        </w:rPr>
        <w:t xml:space="preserve">       </w:t>
      </w:r>
      <w:r w:rsidR="00D0166D">
        <w:rPr>
          <w:rFonts w:eastAsia="Verdana"/>
          <w:b/>
          <w:position w:val="-1"/>
          <w:sz w:val="22"/>
          <w:szCs w:val="22"/>
        </w:rPr>
        <w:t xml:space="preserve">                              </w:t>
      </w:r>
      <w:r w:rsidR="00647822" w:rsidRPr="00A146C5">
        <w:rPr>
          <w:rFonts w:eastAsia="Verdana"/>
          <w:b/>
          <w:w w:val="97"/>
          <w:sz w:val="22"/>
        </w:rPr>
        <w:tab/>
      </w:r>
      <w:r w:rsidR="00647822" w:rsidRPr="00A146C5">
        <w:rPr>
          <w:rFonts w:eastAsia="Verdana"/>
          <w:b/>
          <w:w w:val="97"/>
          <w:sz w:val="22"/>
        </w:rPr>
        <w:tab/>
        <w:t xml:space="preserve">   </w:t>
      </w:r>
      <w:r w:rsidR="00A146C5">
        <w:rPr>
          <w:rFonts w:eastAsia="Verdana"/>
          <w:b/>
          <w:w w:val="97"/>
          <w:sz w:val="22"/>
        </w:rPr>
        <w:tab/>
      </w:r>
      <w:r w:rsidR="00647822" w:rsidRPr="00A146C5">
        <w:rPr>
          <w:rFonts w:eastAsia="Verdana"/>
          <w:b/>
          <w:w w:val="97"/>
          <w:sz w:val="22"/>
        </w:rPr>
        <w:t xml:space="preserve">  </w:t>
      </w:r>
      <w:r w:rsidR="00682D8A" w:rsidRPr="00A146C5">
        <w:rPr>
          <w:rFonts w:eastAsia="Verdana"/>
          <w:b/>
          <w:w w:val="97"/>
          <w:sz w:val="22"/>
        </w:rPr>
        <w:t xml:space="preserve">   </w:t>
      </w:r>
      <w:r w:rsidR="00D0166D">
        <w:rPr>
          <w:rFonts w:eastAsia="Verdana"/>
          <w:b/>
          <w:w w:val="97"/>
          <w:sz w:val="22"/>
        </w:rPr>
        <w:t xml:space="preserve">                                        </w:t>
      </w:r>
      <w:r w:rsidR="00682D8A" w:rsidRPr="00A146C5">
        <w:rPr>
          <w:rFonts w:eastAsia="Verdana"/>
          <w:b/>
          <w:position w:val="-1"/>
          <w:sz w:val="18"/>
          <w:szCs w:val="16"/>
        </w:rPr>
        <w:t xml:space="preserve">Mobile Number: </w:t>
      </w:r>
      <w:r w:rsidR="007A45F5">
        <w:rPr>
          <w:rFonts w:eastAsia="Verdana"/>
          <w:position w:val="-1"/>
          <w:sz w:val="18"/>
          <w:szCs w:val="16"/>
        </w:rPr>
        <w:t>9762010362</w:t>
      </w:r>
    </w:p>
    <w:p w:rsidR="00CE1FC1" w:rsidRPr="00A146C5" w:rsidRDefault="00B652A8" w:rsidP="00B652A8">
      <w:pPr>
        <w:tabs>
          <w:tab w:val="left" w:pos="8760"/>
        </w:tabs>
        <w:spacing w:before="23"/>
        <w:ind w:right="567"/>
        <w:rPr>
          <w:rFonts w:eastAsia="Verdana"/>
          <w:sz w:val="22"/>
        </w:rPr>
      </w:pPr>
      <w:r>
        <w:rPr>
          <w:sz w:val="28"/>
          <w:szCs w:val="26"/>
        </w:rPr>
        <w:t xml:space="preserve">            </w:t>
      </w:r>
      <w:r w:rsidR="00305066" w:rsidRPr="00A146C5">
        <w:rPr>
          <w:rFonts w:eastAsia="Verdana"/>
          <w:b/>
          <w:w w:val="97"/>
          <w:sz w:val="22"/>
          <w:highlight w:val="lightGray"/>
        </w:rPr>
        <w:t xml:space="preserve">Objective </w:t>
      </w:r>
      <w:r w:rsidR="00305066" w:rsidRPr="00A146C5">
        <w:rPr>
          <w:rFonts w:eastAsia="Verdana"/>
          <w:b/>
          <w:sz w:val="22"/>
          <w:highlight w:val="lightGray"/>
        </w:rPr>
        <w:tab/>
      </w:r>
    </w:p>
    <w:p w:rsidR="00CE1FC1" w:rsidRPr="00A146C5" w:rsidRDefault="00CE1FC1" w:rsidP="00682D8A">
      <w:pPr>
        <w:spacing w:before="19" w:line="280" w:lineRule="exact"/>
        <w:ind w:left="850" w:right="567"/>
        <w:rPr>
          <w:sz w:val="32"/>
          <w:szCs w:val="28"/>
        </w:rPr>
      </w:pPr>
    </w:p>
    <w:p w:rsidR="00CE1FC1" w:rsidRPr="00E6502D" w:rsidRDefault="00305066" w:rsidP="00682D8A">
      <w:pPr>
        <w:ind w:left="850" w:right="567"/>
        <w:rPr>
          <w:rFonts w:eastAsia="Verdana"/>
          <w:sz w:val="22"/>
          <w:szCs w:val="22"/>
        </w:rPr>
      </w:pPr>
      <w:r w:rsidRPr="00E6502D">
        <w:rPr>
          <w:rFonts w:eastAsia="Verdana"/>
          <w:sz w:val="22"/>
          <w:szCs w:val="22"/>
        </w:rPr>
        <w:t xml:space="preserve">Aspiring  for  a  promising  and  motivating  career  in  the  domain  of  Software  </w:t>
      </w:r>
      <w:r w:rsidR="009F1E49" w:rsidRPr="00E6502D">
        <w:rPr>
          <w:rFonts w:eastAsia="Verdana"/>
          <w:sz w:val="22"/>
          <w:szCs w:val="22"/>
        </w:rPr>
        <w:t xml:space="preserve"> </w:t>
      </w:r>
      <w:r w:rsidRPr="00E6502D">
        <w:rPr>
          <w:rFonts w:eastAsia="Verdana"/>
          <w:sz w:val="22"/>
          <w:szCs w:val="22"/>
        </w:rPr>
        <w:t>Developer  where  my skills, knowledge and spirit for teamwork would be an asset to the organization</w:t>
      </w:r>
      <w:r w:rsidRPr="00E6502D">
        <w:rPr>
          <w:rFonts w:eastAsia="Verdana"/>
          <w:b/>
          <w:sz w:val="22"/>
          <w:szCs w:val="22"/>
        </w:rPr>
        <w:t>.</w:t>
      </w:r>
    </w:p>
    <w:p w:rsidR="00CE1FC1" w:rsidRPr="00E6502D" w:rsidRDefault="00E6502D" w:rsidP="00E6502D">
      <w:pPr>
        <w:tabs>
          <w:tab w:val="left" w:pos="2385"/>
        </w:tabs>
        <w:spacing w:before="4" w:line="160" w:lineRule="exact"/>
        <w:ind w:left="850" w:right="567"/>
        <w:rPr>
          <w:sz w:val="22"/>
          <w:szCs w:val="22"/>
        </w:rPr>
      </w:pPr>
      <w:r w:rsidRPr="00E6502D">
        <w:rPr>
          <w:sz w:val="22"/>
          <w:szCs w:val="22"/>
        </w:rPr>
        <w:tab/>
      </w:r>
    </w:p>
    <w:p w:rsidR="007C63D4" w:rsidRDefault="00305066" w:rsidP="00E6502D">
      <w:pPr>
        <w:tabs>
          <w:tab w:val="left" w:pos="8760"/>
        </w:tabs>
        <w:spacing w:before="23"/>
        <w:ind w:left="850" w:right="567"/>
        <w:rPr>
          <w:rFonts w:eastAsia="Verdana"/>
          <w:sz w:val="22"/>
        </w:rPr>
      </w:pPr>
      <w:r w:rsidRPr="00A146C5">
        <w:rPr>
          <w:rFonts w:eastAsia="Verdana"/>
          <w:b/>
          <w:w w:val="97"/>
          <w:sz w:val="22"/>
          <w:highlight w:val="lightGray"/>
        </w:rPr>
        <w:t xml:space="preserve">Professional Summary </w:t>
      </w:r>
      <w:r w:rsidRPr="00A146C5">
        <w:rPr>
          <w:rFonts w:eastAsia="Verdana"/>
          <w:b/>
          <w:sz w:val="22"/>
          <w:highlight w:val="lightGray"/>
        </w:rPr>
        <w:tab/>
      </w:r>
    </w:p>
    <w:p w:rsidR="00E6502D" w:rsidRPr="00E6502D" w:rsidRDefault="00E6502D" w:rsidP="00E6502D">
      <w:pPr>
        <w:tabs>
          <w:tab w:val="left" w:pos="8760"/>
        </w:tabs>
        <w:spacing w:before="23"/>
        <w:ind w:left="850" w:right="567"/>
        <w:rPr>
          <w:rFonts w:eastAsia="Verdana"/>
          <w:sz w:val="22"/>
        </w:rPr>
      </w:pPr>
    </w:p>
    <w:p w:rsidR="00CE1FC1" w:rsidRPr="00E6502D" w:rsidRDefault="00041CE2" w:rsidP="00E6502D">
      <w:pPr>
        <w:ind w:left="850" w:right="567"/>
        <w:rPr>
          <w:rFonts w:eastAsia="Verdana"/>
          <w:sz w:val="22"/>
          <w:szCs w:val="22"/>
        </w:rPr>
      </w:pPr>
      <w:r w:rsidRPr="00E6502D">
        <w:rPr>
          <w:rFonts w:eastAsia="Verdana"/>
          <w:sz w:val="22"/>
          <w:szCs w:val="22"/>
        </w:rPr>
        <w:t xml:space="preserve">1 </w:t>
      </w:r>
      <w:r w:rsidR="00305066" w:rsidRPr="00E6502D">
        <w:rPr>
          <w:rFonts w:eastAsia="Verdana"/>
          <w:sz w:val="22"/>
          <w:szCs w:val="22"/>
        </w:rPr>
        <w:t>y</w:t>
      </w:r>
      <w:r w:rsidR="009E376A" w:rsidRPr="00E6502D">
        <w:rPr>
          <w:rFonts w:eastAsia="Verdana"/>
          <w:sz w:val="22"/>
          <w:szCs w:val="22"/>
        </w:rPr>
        <w:t>ears of experience</w:t>
      </w:r>
      <w:r w:rsidR="00D55F92" w:rsidRPr="00E6502D">
        <w:rPr>
          <w:rFonts w:eastAsia="Verdana"/>
          <w:sz w:val="22"/>
          <w:szCs w:val="22"/>
        </w:rPr>
        <w:t xml:space="preserve"> as a </w:t>
      </w:r>
      <w:r w:rsidR="007A45F5" w:rsidRPr="00E6502D">
        <w:rPr>
          <w:rFonts w:eastAsia="Verdana"/>
          <w:sz w:val="22"/>
          <w:szCs w:val="22"/>
        </w:rPr>
        <w:t>trainee</w:t>
      </w:r>
      <w:r w:rsidR="00142710" w:rsidRPr="00E6502D">
        <w:rPr>
          <w:rFonts w:eastAsia="Verdana"/>
          <w:sz w:val="22"/>
          <w:szCs w:val="22"/>
        </w:rPr>
        <w:t xml:space="preserve"> salesforce developer. </w:t>
      </w:r>
      <w:r w:rsidR="009E0CB6" w:rsidRPr="00E6502D">
        <w:rPr>
          <w:rFonts w:eastAsia="Verdana"/>
          <w:sz w:val="22"/>
          <w:szCs w:val="22"/>
        </w:rPr>
        <w:t>Hands</w:t>
      </w:r>
      <w:r w:rsidR="00142710" w:rsidRPr="00E6502D">
        <w:rPr>
          <w:rFonts w:eastAsia="Verdana"/>
          <w:sz w:val="22"/>
          <w:szCs w:val="22"/>
        </w:rPr>
        <w:t xml:space="preserve"> on experience</w:t>
      </w:r>
      <w:r w:rsidR="009E376A" w:rsidRPr="00E6502D">
        <w:rPr>
          <w:rFonts w:eastAsia="Verdana"/>
          <w:sz w:val="22"/>
          <w:szCs w:val="22"/>
        </w:rPr>
        <w:t xml:space="preserve"> in</w:t>
      </w:r>
      <w:r w:rsidR="00305066" w:rsidRPr="00E6502D">
        <w:rPr>
          <w:rFonts w:eastAsia="Verdana"/>
          <w:sz w:val="22"/>
          <w:szCs w:val="22"/>
        </w:rPr>
        <w:t xml:space="preserve"> </w:t>
      </w:r>
      <w:r w:rsidR="009E376A" w:rsidRPr="00E6502D">
        <w:rPr>
          <w:rFonts w:eastAsia="Verdana"/>
          <w:sz w:val="22"/>
          <w:szCs w:val="22"/>
        </w:rPr>
        <w:t>HTML</w:t>
      </w:r>
      <w:r w:rsidR="007A45F5" w:rsidRPr="00E6502D">
        <w:rPr>
          <w:rFonts w:eastAsia="Verdana"/>
          <w:sz w:val="22"/>
          <w:szCs w:val="22"/>
        </w:rPr>
        <w:t>5</w:t>
      </w:r>
      <w:r w:rsidR="009E0CB6" w:rsidRPr="00E6502D">
        <w:rPr>
          <w:rFonts w:eastAsia="Verdana"/>
          <w:sz w:val="22"/>
          <w:szCs w:val="22"/>
        </w:rPr>
        <w:t>, CSS</w:t>
      </w:r>
      <w:r w:rsidR="009E376A" w:rsidRPr="00E6502D">
        <w:rPr>
          <w:rFonts w:eastAsia="Verdana"/>
          <w:sz w:val="22"/>
          <w:szCs w:val="22"/>
        </w:rPr>
        <w:t>,</w:t>
      </w:r>
      <w:r w:rsidR="00C86933" w:rsidRPr="00E6502D">
        <w:rPr>
          <w:rFonts w:eastAsia="Verdana"/>
          <w:sz w:val="22"/>
          <w:szCs w:val="22"/>
        </w:rPr>
        <w:t xml:space="preserve"> </w:t>
      </w:r>
      <w:r w:rsidR="00E75A9B" w:rsidRPr="00E6502D">
        <w:rPr>
          <w:rFonts w:eastAsia="Verdana"/>
          <w:sz w:val="22"/>
          <w:szCs w:val="22"/>
        </w:rPr>
        <w:t>JavaScript,</w:t>
      </w:r>
      <w:r w:rsidR="00C86933" w:rsidRPr="00E6502D">
        <w:rPr>
          <w:rFonts w:eastAsia="Verdana"/>
          <w:sz w:val="22"/>
          <w:szCs w:val="22"/>
        </w:rPr>
        <w:t xml:space="preserve"> </w:t>
      </w:r>
      <w:r w:rsidR="007A45F5" w:rsidRPr="00E6502D">
        <w:rPr>
          <w:rFonts w:eastAsia="Verdana"/>
          <w:sz w:val="22"/>
          <w:szCs w:val="22"/>
        </w:rPr>
        <w:t>SOQL</w:t>
      </w:r>
      <w:proofErr w:type="gramStart"/>
      <w:r w:rsidR="007A45F5" w:rsidRPr="00E6502D">
        <w:rPr>
          <w:rFonts w:eastAsia="Verdana"/>
          <w:sz w:val="22"/>
          <w:szCs w:val="22"/>
        </w:rPr>
        <w:t>,SOSL</w:t>
      </w:r>
      <w:r w:rsidR="00D55F92" w:rsidRPr="00E6502D">
        <w:rPr>
          <w:rFonts w:eastAsia="Verdana"/>
          <w:sz w:val="22"/>
          <w:szCs w:val="22"/>
        </w:rPr>
        <w:t>,Aura,Apex</w:t>
      </w:r>
      <w:proofErr w:type="gramEnd"/>
      <w:r w:rsidR="009E376A" w:rsidRPr="00E6502D">
        <w:rPr>
          <w:rFonts w:eastAsia="Verdana"/>
          <w:sz w:val="22"/>
          <w:szCs w:val="22"/>
        </w:rPr>
        <w:t>.</w:t>
      </w:r>
      <w:r w:rsidR="00D55F92" w:rsidRPr="00E6502D">
        <w:rPr>
          <w:rFonts w:eastAsia="Verdana"/>
          <w:sz w:val="22"/>
          <w:szCs w:val="22"/>
        </w:rPr>
        <w:t xml:space="preserve"> </w:t>
      </w:r>
      <w:r w:rsidR="0015304D" w:rsidRPr="00E6502D">
        <w:rPr>
          <w:rFonts w:eastAsia="Verdana"/>
          <w:sz w:val="22"/>
          <w:szCs w:val="22"/>
        </w:rPr>
        <w:t>Knowledge of LWC.</w:t>
      </w:r>
      <w:r w:rsidR="00AC5B14" w:rsidRPr="00E6502D">
        <w:rPr>
          <w:rFonts w:eastAsia="Verdana"/>
          <w:sz w:val="22"/>
          <w:szCs w:val="22"/>
        </w:rPr>
        <w:t xml:space="preserve"> </w:t>
      </w:r>
      <w:r w:rsidR="00305066" w:rsidRPr="00E6502D">
        <w:rPr>
          <w:rFonts w:eastAsia="Verdana"/>
          <w:sz w:val="22"/>
          <w:szCs w:val="22"/>
        </w:rPr>
        <w:t xml:space="preserve">Hands on experience in </w:t>
      </w:r>
      <w:r w:rsidR="007A45F5" w:rsidRPr="00E6502D">
        <w:rPr>
          <w:rFonts w:eastAsia="Verdana"/>
          <w:sz w:val="22"/>
          <w:szCs w:val="22"/>
        </w:rPr>
        <w:t>test class coverage</w:t>
      </w:r>
      <w:r w:rsidR="00647822" w:rsidRPr="00E6502D">
        <w:rPr>
          <w:rFonts w:eastAsia="Verdana"/>
          <w:sz w:val="22"/>
          <w:szCs w:val="22"/>
        </w:rPr>
        <w:t>.</w:t>
      </w:r>
      <w:r w:rsidR="00AC5B14" w:rsidRPr="00E6502D">
        <w:rPr>
          <w:rFonts w:eastAsia="Verdana"/>
          <w:sz w:val="22"/>
          <w:szCs w:val="22"/>
        </w:rPr>
        <w:t xml:space="preserve"> </w:t>
      </w:r>
      <w:r w:rsidR="00305066" w:rsidRPr="00E6502D">
        <w:rPr>
          <w:rFonts w:eastAsia="Verdana"/>
          <w:sz w:val="22"/>
          <w:szCs w:val="22"/>
        </w:rPr>
        <w:t>Ability to learn &amp; develop</w:t>
      </w:r>
      <w:r w:rsidR="00D70BD1" w:rsidRPr="00E6502D">
        <w:rPr>
          <w:rFonts w:eastAsia="Verdana"/>
          <w:sz w:val="22"/>
          <w:szCs w:val="22"/>
        </w:rPr>
        <w:t xml:space="preserve"> using new technology quickly. </w:t>
      </w:r>
      <w:r w:rsidR="008F7C1F" w:rsidRPr="00E6502D">
        <w:rPr>
          <w:rFonts w:eastAsia="Verdana"/>
          <w:sz w:val="22"/>
          <w:szCs w:val="22"/>
        </w:rPr>
        <w:t>Strong Analytical and Problem-Solving Skills. Excellent Communicat</w:t>
      </w:r>
      <w:r w:rsidR="006D1BF7">
        <w:rPr>
          <w:rFonts w:eastAsia="Verdana"/>
          <w:sz w:val="22"/>
          <w:szCs w:val="22"/>
        </w:rPr>
        <w:t>ion and Collaboration Abilities</w:t>
      </w:r>
      <w:r w:rsidR="009112F9">
        <w:rPr>
          <w:rFonts w:eastAsia="Verdana"/>
          <w:sz w:val="22"/>
          <w:szCs w:val="22"/>
        </w:rPr>
        <w:t>.</w:t>
      </w:r>
    </w:p>
    <w:p w:rsidR="001E05ED" w:rsidRDefault="001E05ED" w:rsidP="00682D8A">
      <w:pPr>
        <w:tabs>
          <w:tab w:val="left" w:pos="8760"/>
        </w:tabs>
        <w:spacing w:before="23"/>
        <w:ind w:left="850" w:right="567"/>
        <w:rPr>
          <w:rFonts w:eastAsia="Verdana"/>
          <w:b/>
          <w:w w:val="97"/>
          <w:sz w:val="22"/>
          <w:highlight w:val="lightGray"/>
        </w:rPr>
      </w:pPr>
    </w:p>
    <w:p w:rsidR="00CE1FC1" w:rsidRPr="00A146C5" w:rsidRDefault="00305066" w:rsidP="00682D8A">
      <w:pPr>
        <w:tabs>
          <w:tab w:val="left" w:pos="8760"/>
        </w:tabs>
        <w:spacing w:before="23"/>
        <w:ind w:left="850" w:right="567"/>
        <w:rPr>
          <w:rFonts w:eastAsia="Verdana"/>
          <w:sz w:val="22"/>
        </w:rPr>
      </w:pPr>
      <w:r w:rsidRPr="00A146C5">
        <w:rPr>
          <w:rFonts w:eastAsia="Verdana"/>
          <w:b/>
          <w:w w:val="97"/>
          <w:sz w:val="22"/>
          <w:highlight w:val="lightGray"/>
        </w:rPr>
        <w:t xml:space="preserve">Experience </w:t>
      </w:r>
      <w:r w:rsidR="00B90F00">
        <w:rPr>
          <w:rFonts w:eastAsia="Verdana"/>
          <w:b/>
          <w:w w:val="97"/>
          <w:sz w:val="22"/>
          <w:highlight w:val="lightGray"/>
        </w:rPr>
        <w:t>&amp; Work Location</w:t>
      </w:r>
      <w:r w:rsidRPr="00A146C5">
        <w:rPr>
          <w:rFonts w:eastAsia="Verdana"/>
          <w:b/>
          <w:sz w:val="22"/>
          <w:highlight w:val="lightGray"/>
        </w:rPr>
        <w:tab/>
      </w:r>
    </w:p>
    <w:p w:rsidR="00041CE2" w:rsidRDefault="0015304D" w:rsidP="00D55F92">
      <w:pPr>
        <w:ind w:left="851" w:right="567" w:hanging="851"/>
        <w:jc w:val="both"/>
        <w:rPr>
          <w:rFonts w:eastAsia="Verdana"/>
          <w:szCs w:val="18"/>
        </w:rPr>
      </w:pPr>
      <w:r>
        <w:rPr>
          <w:rFonts w:eastAsia="Verdana"/>
          <w:szCs w:val="18"/>
        </w:rPr>
        <w:t xml:space="preserve">                 </w:t>
      </w:r>
    </w:p>
    <w:p w:rsidR="00C86933" w:rsidRPr="00424926" w:rsidRDefault="00041CE2" w:rsidP="00D55F92">
      <w:pPr>
        <w:ind w:left="851" w:right="567" w:hanging="851"/>
        <w:jc w:val="both"/>
        <w:rPr>
          <w:sz w:val="22"/>
        </w:rPr>
      </w:pPr>
      <w:r>
        <w:rPr>
          <w:rFonts w:eastAsia="Verdana"/>
          <w:szCs w:val="18"/>
        </w:rPr>
        <w:t xml:space="preserve">              </w:t>
      </w:r>
      <w:r w:rsidRPr="00041CE2">
        <w:rPr>
          <w:rFonts w:eastAsia="Verdana"/>
          <w:sz w:val="24"/>
          <w:szCs w:val="24"/>
        </w:rPr>
        <w:t xml:space="preserve">  </w:t>
      </w:r>
      <w:r w:rsidR="009E0CB6" w:rsidRPr="00041CE2">
        <w:rPr>
          <w:rFonts w:eastAsia="Verdana"/>
          <w:sz w:val="24"/>
          <w:szCs w:val="24"/>
        </w:rPr>
        <w:t>Worked</w:t>
      </w:r>
      <w:r w:rsidR="00305066" w:rsidRPr="00041CE2">
        <w:rPr>
          <w:rFonts w:eastAsia="Verdana"/>
          <w:sz w:val="24"/>
          <w:szCs w:val="24"/>
        </w:rPr>
        <w:t xml:space="preserve"> </w:t>
      </w:r>
      <w:r w:rsidR="00C86933" w:rsidRPr="00041CE2">
        <w:rPr>
          <w:sz w:val="24"/>
          <w:szCs w:val="24"/>
        </w:rPr>
        <w:t xml:space="preserve">as </w:t>
      </w:r>
      <w:r w:rsidR="00C86933" w:rsidRPr="00A146C5">
        <w:rPr>
          <w:sz w:val="22"/>
        </w:rPr>
        <w:t xml:space="preserve">a </w:t>
      </w:r>
      <w:r w:rsidR="0015304D" w:rsidRPr="0015304D">
        <w:rPr>
          <w:b/>
          <w:color w:val="000000"/>
          <w:sz w:val="22"/>
        </w:rPr>
        <w:t>Trainee</w:t>
      </w:r>
      <w:r w:rsidR="0015304D">
        <w:rPr>
          <w:sz w:val="22"/>
        </w:rPr>
        <w:t xml:space="preserve"> </w:t>
      </w:r>
      <w:r w:rsidR="0015304D">
        <w:rPr>
          <w:b/>
          <w:color w:val="000000"/>
          <w:sz w:val="22"/>
        </w:rPr>
        <w:t>Salesforce</w:t>
      </w:r>
      <w:r w:rsidR="005640FA">
        <w:rPr>
          <w:b/>
          <w:color w:val="000000"/>
          <w:sz w:val="22"/>
        </w:rPr>
        <w:t xml:space="preserve"> Developer</w:t>
      </w:r>
      <w:r w:rsidR="00C86933" w:rsidRPr="00A146C5">
        <w:rPr>
          <w:rFonts w:eastAsia="SimSun"/>
          <w:b/>
          <w:sz w:val="22"/>
          <w:lang w:eastAsia="zh-CN"/>
        </w:rPr>
        <w:t xml:space="preserve"> </w:t>
      </w:r>
      <w:r w:rsidR="00C86933" w:rsidRPr="00424926">
        <w:rPr>
          <w:rFonts w:eastAsia="SimSun"/>
          <w:sz w:val="22"/>
          <w:lang w:eastAsia="zh-CN"/>
        </w:rPr>
        <w:t xml:space="preserve">at </w:t>
      </w:r>
      <w:r w:rsidR="0015304D" w:rsidRPr="00424926">
        <w:rPr>
          <w:color w:val="000000"/>
          <w:sz w:val="22"/>
        </w:rPr>
        <w:t xml:space="preserve">Persistent System Limited, </w:t>
      </w:r>
      <w:r w:rsidR="00D55F92" w:rsidRPr="00424926">
        <w:rPr>
          <w:color w:val="000000"/>
          <w:sz w:val="22"/>
        </w:rPr>
        <w:t>Plot no 39</w:t>
      </w:r>
      <w:proofErr w:type="gramStart"/>
      <w:r w:rsidR="00D55F92" w:rsidRPr="00424926">
        <w:rPr>
          <w:color w:val="000000"/>
          <w:sz w:val="22"/>
        </w:rPr>
        <w:t>,Phase</w:t>
      </w:r>
      <w:proofErr w:type="gramEnd"/>
      <w:r w:rsidR="00D55F92" w:rsidRPr="00424926">
        <w:rPr>
          <w:color w:val="000000"/>
          <w:sz w:val="22"/>
        </w:rPr>
        <w:t xml:space="preserve"> 1,Rajiv Gandhi </w:t>
      </w:r>
      <w:r w:rsidR="0015304D" w:rsidRPr="00424926">
        <w:rPr>
          <w:color w:val="000000"/>
          <w:sz w:val="22"/>
        </w:rPr>
        <w:t>Information Technology Park ,Hinjewadi,</w:t>
      </w:r>
      <w:r w:rsidRPr="00424926">
        <w:rPr>
          <w:color w:val="000000"/>
          <w:sz w:val="22"/>
        </w:rPr>
        <w:t xml:space="preserve"> </w:t>
      </w:r>
      <w:r w:rsidR="0015304D" w:rsidRPr="00424926">
        <w:rPr>
          <w:color w:val="000000"/>
          <w:sz w:val="22"/>
        </w:rPr>
        <w:t xml:space="preserve">Pune </w:t>
      </w:r>
      <w:r w:rsidR="00D55F92" w:rsidRPr="00424926">
        <w:rPr>
          <w:color w:val="000000"/>
          <w:sz w:val="22"/>
        </w:rPr>
        <w:t>411057</w:t>
      </w:r>
      <w:r w:rsidR="00E15D38" w:rsidRPr="00424926">
        <w:rPr>
          <w:sz w:val="22"/>
        </w:rPr>
        <w:t>.</w:t>
      </w:r>
    </w:p>
    <w:p w:rsidR="00CE1FC1" w:rsidRPr="00424926" w:rsidRDefault="00CE1FC1" w:rsidP="00682D8A">
      <w:pPr>
        <w:spacing w:before="4" w:line="180" w:lineRule="exact"/>
        <w:ind w:left="850" w:right="567"/>
        <w:jc w:val="both"/>
        <w:rPr>
          <w:szCs w:val="18"/>
        </w:rPr>
      </w:pPr>
    </w:p>
    <w:p w:rsidR="00CE1FC1" w:rsidRPr="00B90F00" w:rsidRDefault="00305066" w:rsidP="00682D8A">
      <w:pPr>
        <w:tabs>
          <w:tab w:val="left" w:pos="8760"/>
        </w:tabs>
        <w:spacing w:before="23"/>
        <w:ind w:left="850" w:right="567"/>
        <w:rPr>
          <w:rFonts w:eastAsia="Verdana"/>
          <w:sz w:val="22"/>
          <w:szCs w:val="22"/>
        </w:rPr>
      </w:pPr>
      <w:r w:rsidRPr="00B90F00">
        <w:rPr>
          <w:rFonts w:eastAsia="Verdana"/>
          <w:b/>
          <w:w w:val="97"/>
          <w:sz w:val="22"/>
          <w:szCs w:val="22"/>
          <w:highlight w:val="lightGray"/>
        </w:rPr>
        <w:t xml:space="preserve">Technical Skills </w:t>
      </w:r>
      <w:r w:rsidRPr="00B90F00">
        <w:rPr>
          <w:rFonts w:eastAsia="Verdana"/>
          <w:b/>
          <w:sz w:val="22"/>
          <w:szCs w:val="22"/>
          <w:highlight w:val="lightGray"/>
        </w:rPr>
        <w:tab/>
      </w:r>
    </w:p>
    <w:p w:rsidR="008F7C1F" w:rsidRDefault="00B652A8" w:rsidP="00B652A8">
      <w:pPr>
        <w:ind w:right="567"/>
        <w:rPr>
          <w:sz w:val="28"/>
          <w:szCs w:val="24"/>
        </w:rPr>
      </w:pPr>
      <w:r>
        <w:rPr>
          <w:sz w:val="28"/>
          <w:szCs w:val="24"/>
        </w:rPr>
        <w:t xml:space="preserve">           </w:t>
      </w:r>
    </w:p>
    <w:p w:rsidR="008F7C1F" w:rsidRPr="008F7C1F" w:rsidRDefault="008F7C1F" w:rsidP="008F7C1F">
      <w:pPr>
        <w:ind w:right="567"/>
        <w:rPr>
          <w:rFonts w:eastAsia="Verdana"/>
          <w:b/>
          <w:sz w:val="22"/>
          <w:szCs w:val="22"/>
        </w:rPr>
      </w:pPr>
      <w:r>
        <w:rPr>
          <w:sz w:val="28"/>
          <w:szCs w:val="24"/>
        </w:rPr>
        <w:t xml:space="preserve">             </w:t>
      </w:r>
      <w:r w:rsidRPr="008F7C1F">
        <w:rPr>
          <w:rFonts w:eastAsia="Verdana"/>
          <w:b/>
          <w:sz w:val="22"/>
          <w:szCs w:val="22"/>
        </w:rPr>
        <w:t xml:space="preserve">Programming Languages: </w:t>
      </w:r>
      <w:r>
        <w:rPr>
          <w:rFonts w:eastAsia="Verdana"/>
          <w:b/>
          <w:sz w:val="22"/>
          <w:szCs w:val="22"/>
        </w:rPr>
        <w:t xml:space="preserve">    </w:t>
      </w:r>
      <w:r w:rsidRPr="008F7C1F">
        <w:rPr>
          <w:rFonts w:eastAsia="Verdana"/>
          <w:sz w:val="22"/>
          <w:szCs w:val="22"/>
        </w:rPr>
        <w:t>Apex, JavaScript, HTML, CSS</w:t>
      </w:r>
    </w:p>
    <w:p w:rsidR="00041CE2" w:rsidRDefault="008F7C1F" w:rsidP="00E6502D">
      <w:pPr>
        <w:ind w:left="850" w:right="567"/>
        <w:rPr>
          <w:rFonts w:eastAsia="Verdana"/>
          <w:sz w:val="22"/>
          <w:szCs w:val="22"/>
        </w:rPr>
      </w:pPr>
      <w:r w:rsidRPr="001E05ED">
        <w:rPr>
          <w:rFonts w:eastAsia="Verdana"/>
          <w:b/>
          <w:sz w:val="24"/>
          <w:szCs w:val="22"/>
        </w:rPr>
        <w:t>Salesforce Technologies:</w:t>
      </w:r>
      <w:r w:rsidRPr="001E05ED">
        <w:rPr>
          <w:rFonts w:eastAsia="Verdana"/>
          <w:sz w:val="24"/>
          <w:szCs w:val="22"/>
        </w:rPr>
        <w:t xml:space="preserve"> </w:t>
      </w:r>
      <w:r w:rsidRPr="001E05ED">
        <w:rPr>
          <w:rFonts w:eastAsia="Verdana"/>
          <w:sz w:val="22"/>
          <w:szCs w:val="22"/>
        </w:rPr>
        <w:t>Lightning Web Components</w:t>
      </w:r>
      <w:r w:rsidR="001E05ED" w:rsidRPr="001E05ED">
        <w:rPr>
          <w:rFonts w:eastAsia="Verdana"/>
          <w:sz w:val="22"/>
          <w:szCs w:val="22"/>
        </w:rPr>
        <w:t xml:space="preserve">, </w:t>
      </w:r>
      <w:r w:rsidR="009E0CB6">
        <w:rPr>
          <w:rFonts w:eastAsia="Verdana"/>
          <w:sz w:val="22"/>
          <w:szCs w:val="22"/>
        </w:rPr>
        <w:t xml:space="preserve">Process </w:t>
      </w:r>
      <w:r w:rsidR="001E05ED" w:rsidRPr="001E05ED">
        <w:rPr>
          <w:rFonts w:eastAsia="Verdana"/>
          <w:sz w:val="22"/>
          <w:szCs w:val="22"/>
        </w:rPr>
        <w:t>Builder,</w:t>
      </w:r>
      <w:r w:rsidR="009E0CB6">
        <w:rPr>
          <w:rFonts w:eastAsia="Verdana"/>
          <w:sz w:val="22"/>
          <w:szCs w:val="22"/>
        </w:rPr>
        <w:t xml:space="preserve"> </w:t>
      </w:r>
      <w:r w:rsidR="001E37B6">
        <w:rPr>
          <w:rFonts w:eastAsia="Verdana"/>
          <w:sz w:val="22"/>
          <w:szCs w:val="22"/>
        </w:rPr>
        <w:t>Workf</w:t>
      </w:r>
      <w:r w:rsidR="009E0CB6" w:rsidRPr="001E05ED">
        <w:rPr>
          <w:rFonts w:eastAsia="Verdana"/>
          <w:sz w:val="22"/>
          <w:szCs w:val="22"/>
        </w:rPr>
        <w:t>low</w:t>
      </w:r>
      <w:r w:rsidR="001E37B6">
        <w:rPr>
          <w:rFonts w:eastAsia="Verdana"/>
          <w:sz w:val="22"/>
          <w:szCs w:val="22"/>
        </w:rPr>
        <w:t>,</w:t>
      </w:r>
      <w:r w:rsidR="001E37B6" w:rsidRPr="001E37B6">
        <w:rPr>
          <w:rFonts w:ascii="Source Sans Pro" w:hAnsi="Source Sans Pro"/>
          <w:color w:val="656565"/>
          <w:sz w:val="23"/>
          <w:szCs w:val="23"/>
          <w:shd w:val="clear" w:color="auto" w:fill="FFFFFF"/>
        </w:rPr>
        <w:t xml:space="preserve"> </w:t>
      </w:r>
      <w:r w:rsidR="001E37B6" w:rsidRPr="001E37B6">
        <w:rPr>
          <w:rFonts w:eastAsia="Verdana"/>
          <w:sz w:val="22"/>
          <w:szCs w:val="22"/>
        </w:rPr>
        <w:t>Data Validation</w:t>
      </w:r>
      <w:r w:rsidR="001E37B6">
        <w:rPr>
          <w:rFonts w:eastAsia="Verdana"/>
          <w:sz w:val="22"/>
          <w:szCs w:val="22"/>
        </w:rPr>
        <w:t xml:space="preserve">, </w:t>
      </w:r>
      <w:r w:rsidR="001E37B6" w:rsidRPr="001E37B6">
        <w:rPr>
          <w:rFonts w:eastAsia="Verdana"/>
          <w:sz w:val="22"/>
          <w:szCs w:val="22"/>
        </w:rPr>
        <w:t>Classes</w:t>
      </w:r>
      <w:r w:rsidR="001E37B6">
        <w:rPr>
          <w:rFonts w:eastAsia="Verdana"/>
          <w:sz w:val="22"/>
          <w:szCs w:val="22"/>
        </w:rPr>
        <w:t>,</w:t>
      </w:r>
      <w:r w:rsidR="001E37B6" w:rsidRPr="001E37B6">
        <w:rPr>
          <w:rFonts w:ascii="Source Sans Pro" w:hAnsi="Source Sans Pro"/>
          <w:color w:val="656565"/>
          <w:sz w:val="23"/>
          <w:szCs w:val="23"/>
          <w:shd w:val="clear" w:color="auto" w:fill="FFFFFF"/>
        </w:rPr>
        <w:t xml:space="preserve"> </w:t>
      </w:r>
      <w:r w:rsidR="001E37B6" w:rsidRPr="005D12DA">
        <w:rPr>
          <w:rFonts w:eastAsia="Verdana"/>
          <w:sz w:val="22"/>
          <w:szCs w:val="22"/>
        </w:rPr>
        <w:t xml:space="preserve">Controllers, Triggers, Components, Tabs,  Custom Objects, </w:t>
      </w:r>
      <w:proofErr w:type="spellStart"/>
      <w:r w:rsidR="001E37B6" w:rsidRPr="005D12DA">
        <w:rPr>
          <w:rFonts w:eastAsia="Verdana"/>
          <w:sz w:val="22"/>
          <w:szCs w:val="22"/>
        </w:rPr>
        <w:t>Reports</w:t>
      </w:r>
      <w:r w:rsidR="005D12DA" w:rsidRPr="005D12DA">
        <w:rPr>
          <w:rFonts w:eastAsia="Verdana"/>
          <w:sz w:val="22"/>
          <w:szCs w:val="22"/>
        </w:rPr>
        <w:t>Dashboards</w:t>
      </w:r>
      <w:proofErr w:type="spellEnd"/>
      <w:r w:rsidR="005D12DA" w:rsidRPr="005D12DA">
        <w:rPr>
          <w:rFonts w:eastAsia="Verdana"/>
          <w:sz w:val="22"/>
          <w:szCs w:val="22"/>
        </w:rPr>
        <w:t>, Profiles, Creating Roles, Page Layouts, Chatter , Workflow-Approval, Custom objects, Custom tabs, Email service, Html</w:t>
      </w:r>
      <w:r w:rsidR="005D12DA">
        <w:rPr>
          <w:rFonts w:eastAsia="Verdana"/>
          <w:sz w:val="22"/>
          <w:szCs w:val="22"/>
        </w:rPr>
        <w:t>.</w:t>
      </w:r>
    </w:p>
    <w:p w:rsidR="007A4461" w:rsidRPr="001E05ED" w:rsidRDefault="007A4461" w:rsidP="00E6502D">
      <w:pPr>
        <w:ind w:left="850" w:right="567"/>
        <w:rPr>
          <w:rFonts w:eastAsia="Verdana"/>
          <w:sz w:val="22"/>
          <w:szCs w:val="22"/>
        </w:rPr>
      </w:pPr>
      <w:r>
        <w:rPr>
          <w:rFonts w:eastAsia="Verdana"/>
          <w:b/>
          <w:sz w:val="24"/>
          <w:szCs w:val="22"/>
        </w:rPr>
        <w:t>‘</w:t>
      </w:r>
    </w:p>
    <w:p w:rsidR="008F7C1F" w:rsidRPr="008F7C1F" w:rsidRDefault="00E6502D" w:rsidP="008F7C1F">
      <w:pPr>
        <w:ind w:right="567"/>
        <w:rPr>
          <w:rFonts w:eastAsia="Verdana"/>
          <w:sz w:val="22"/>
          <w:szCs w:val="22"/>
        </w:rPr>
      </w:pPr>
      <w:r>
        <w:rPr>
          <w:rFonts w:eastAsia="Verdana"/>
          <w:sz w:val="22"/>
          <w:szCs w:val="22"/>
        </w:rPr>
        <w:t xml:space="preserve">               </w:t>
      </w:r>
      <w:r w:rsidR="008F7C1F" w:rsidRPr="008F7C1F">
        <w:rPr>
          <w:rFonts w:eastAsia="Verdana"/>
          <w:b/>
          <w:sz w:val="22"/>
          <w:szCs w:val="22"/>
        </w:rPr>
        <w:t xml:space="preserve">Tools: </w:t>
      </w:r>
      <w:r w:rsidR="008F7C1F" w:rsidRPr="008F7C1F">
        <w:rPr>
          <w:rFonts w:eastAsia="Verdana"/>
          <w:sz w:val="22"/>
          <w:szCs w:val="22"/>
        </w:rPr>
        <w:t xml:space="preserve">Salesforce Developer Console, Salesforce CLI, </w:t>
      </w:r>
      <w:proofErr w:type="spellStart"/>
      <w:r w:rsidR="008F7C1F" w:rsidRPr="008F7C1F">
        <w:rPr>
          <w:rFonts w:eastAsia="Verdana"/>
          <w:sz w:val="22"/>
          <w:szCs w:val="22"/>
        </w:rPr>
        <w:t>Git</w:t>
      </w:r>
      <w:proofErr w:type="spellEnd"/>
    </w:p>
    <w:p w:rsidR="00682D8A" w:rsidRPr="008F7C1F" w:rsidRDefault="008F7C1F" w:rsidP="008F7C1F">
      <w:pPr>
        <w:ind w:right="567"/>
        <w:rPr>
          <w:rFonts w:eastAsia="Verdana"/>
          <w:sz w:val="22"/>
          <w:szCs w:val="22"/>
        </w:rPr>
      </w:pPr>
      <w:r w:rsidRPr="008F7C1F">
        <w:rPr>
          <w:rFonts w:eastAsia="Verdana"/>
          <w:b/>
          <w:sz w:val="22"/>
          <w:szCs w:val="22"/>
        </w:rPr>
        <w:t xml:space="preserve"> </w:t>
      </w:r>
      <w:r>
        <w:rPr>
          <w:rFonts w:eastAsia="Verdana"/>
          <w:b/>
          <w:sz w:val="22"/>
          <w:szCs w:val="22"/>
        </w:rPr>
        <w:t xml:space="preserve">              </w:t>
      </w:r>
      <w:r w:rsidRPr="008F7C1F">
        <w:rPr>
          <w:rFonts w:eastAsia="Verdana"/>
          <w:b/>
          <w:sz w:val="22"/>
          <w:szCs w:val="22"/>
        </w:rPr>
        <w:t xml:space="preserve">Database Management: </w:t>
      </w:r>
      <w:r w:rsidRPr="008F7C1F">
        <w:rPr>
          <w:rFonts w:eastAsia="Verdana"/>
          <w:sz w:val="22"/>
          <w:szCs w:val="22"/>
        </w:rPr>
        <w:t>SOQL, Data Loader</w:t>
      </w:r>
      <w:r>
        <w:rPr>
          <w:rFonts w:eastAsia="Verdana"/>
          <w:sz w:val="22"/>
          <w:szCs w:val="22"/>
        </w:rPr>
        <w:t>.</w:t>
      </w:r>
    </w:p>
    <w:p w:rsidR="00682D8A" w:rsidRDefault="00E6502D" w:rsidP="00E6502D">
      <w:pPr>
        <w:ind w:right="567"/>
        <w:rPr>
          <w:rFonts w:eastAsia="Verdana"/>
          <w:sz w:val="24"/>
          <w:szCs w:val="22"/>
        </w:rPr>
      </w:pPr>
      <w:r>
        <w:rPr>
          <w:rFonts w:eastAsia="Verdana"/>
          <w:b/>
          <w:sz w:val="22"/>
          <w:szCs w:val="22"/>
        </w:rPr>
        <w:t xml:space="preserve">               </w:t>
      </w:r>
      <w:r w:rsidR="00305066" w:rsidRPr="001E05ED">
        <w:rPr>
          <w:rFonts w:eastAsia="Verdana"/>
          <w:b/>
          <w:sz w:val="22"/>
          <w:szCs w:val="22"/>
        </w:rPr>
        <w:t>Operating System</w:t>
      </w:r>
      <w:r w:rsidR="00305066" w:rsidRPr="001E05ED">
        <w:rPr>
          <w:rFonts w:eastAsia="Verdana"/>
          <w:b/>
          <w:sz w:val="18"/>
          <w:szCs w:val="16"/>
        </w:rPr>
        <w:t xml:space="preserve">      </w:t>
      </w:r>
      <w:r w:rsidR="003B5A6A" w:rsidRPr="001E05ED">
        <w:rPr>
          <w:rFonts w:eastAsia="Verdana"/>
          <w:b/>
          <w:sz w:val="18"/>
          <w:szCs w:val="16"/>
        </w:rPr>
        <w:t xml:space="preserve"> </w:t>
      </w:r>
      <w:r w:rsidR="00305066" w:rsidRPr="001E05ED">
        <w:rPr>
          <w:rFonts w:eastAsia="Verdana"/>
          <w:b/>
          <w:sz w:val="18"/>
          <w:szCs w:val="16"/>
        </w:rPr>
        <w:t>:</w:t>
      </w:r>
      <w:r w:rsidR="00305066" w:rsidRPr="00A146C5">
        <w:rPr>
          <w:rFonts w:eastAsia="Verdana"/>
          <w:b/>
          <w:sz w:val="18"/>
          <w:szCs w:val="16"/>
        </w:rPr>
        <w:t xml:space="preserve"> </w:t>
      </w:r>
      <w:r w:rsidR="00305066" w:rsidRPr="00A146C5">
        <w:rPr>
          <w:rFonts w:eastAsia="Verdana"/>
          <w:sz w:val="24"/>
          <w:szCs w:val="22"/>
        </w:rPr>
        <w:t>Windows 7, Windows 8 and Windows10</w:t>
      </w:r>
      <w:r w:rsidR="009E0CB6">
        <w:rPr>
          <w:rFonts w:eastAsia="Verdana"/>
          <w:sz w:val="24"/>
          <w:szCs w:val="22"/>
        </w:rPr>
        <w:t>, Windows</w:t>
      </w:r>
      <w:r w:rsidR="00D55F92">
        <w:rPr>
          <w:rFonts w:eastAsia="Verdana"/>
          <w:sz w:val="24"/>
          <w:szCs w:val="22"/>
        </w:rPr>
        <w:t xml:space="preserve"> 11</w:t>
      </w:r>
      <w:r w:rsidR="00305066" w:rsidRPr="00A146C5">
        <w:rPr>
          <w:rFonts w:eastAsia="Verdana"/>
          <w:sz w:val="24"/>
          <w:szCs w:val="22"/>
        </w:rPr>
        <w:t xml:space="preserve">. </w:t>
      </w:r>
    </w:p>
    <w:p w:rsidR="00E6502D" w:rsidRPr="00A146C5" w:rsidRDefault="00E6502D" w:rsidP="00682D8A">
      <w:pPr>
        <w:ind w:left="850" w:right="567"/>
        <w:rPr>
          <w:rFonts w:eastAsia="Verdana"/>
          <w:sz w:val="24"/>
          <w:szCs w:val="22"/>
        </w:rPr>
      </w:pPr>
    </w:p>
    <w:p w:rsidR="00CE1FC1" w:rsidRPr="00A146C5" w:rsidRDefault="00CE1FC1" w:rsidP="00682D8A">
      <w:pPr>
        <w:spacing w:before="6" w:line="160" w:lineRule="exact"/>
        <w:ind w:left="850" w:right="567"/>
        <w:rPr>
          <w:sz w:val="18"/>
          <w:szCs w:val="16"/>
        </w:rPr>
      </w:pPr>
    </w:p>
    <w:p w:rsidR="00CE1FC1" w:rsidRPr="00A146C5" w:rsidRDefault="00305066" w:rsidP="00682D8A">
      <w:pPr>
        <w:tabs>
          <w:tab w:val="left" w:pos="8760"/>
        </w:tabs>
        <w:spacing w:before="23"/>
        <w:ind w:left="850" w:right="567"/>
        <w:rPr>
          <w:rFonts w:eastAsia="Verdana"/>
          <w:sz w:val="22"/>
        </w:rPr>
      </w:pPr>
      <w:r w:rsidRPr="00A146C5">
        <w:rPr>
          <w:rFonts w:eastAsia="Verdana"/>
          <w:b/>
          <w:w w:val="97"/>
          <w:sz w:val="22"/>
          <w:highlight w:val="lightGray"/>
        </w:rPr>
        <w:t xml:space="preserve">Educational Qualification </w:t>
      </w:r>
      <w:r w:rsidRPr="00A146C5">
        <w:rPr>
          <w:rFonts w:eastAsia="Verdana"/>
          <w:b/>
          <w:sz w:val="22"/>
          <w:highlight w:val="lightGray"/>
        </w:rPr>
        <w:tab/>
      </w:r>
    </w:p>
    <w:p w:rsidR="00041CE2" w:rsidRDefault="00041CE2" w:rsidP="00D3215F">
      <w:pPr>
        <w:ind w:left="850" w:right="567"/>
        <w:rPr>
          <w:rFonts w:eastAsia="Verdana"/>
          <w:sz w:val="24"/>
          <w:szCs w:val="22"/>
        </w:rPr>
      </w:pPr>
    </w:p>
    <w:p w:rsidR="00D3215F" w:rsidRPr="000D6564" w:rsidRDefault="00EA4B10" w:rsidP="009F1E49">
      <w:pPr>
        <w:pStyle w:val="ListParagraph"/>
        <w:numPr>
          <w:ilvl w:val="0"/>
          <w:numId w:val="6"/>
        </w:numPr>
        <w:ind w:right="567"/>
        <w:rPr>
          <w:rFonts w:eastAsia="Verdana"/>
          <w:position w:val="-1"/>
          <w:sz w:val="22"/>
          <w:szCs w:val="22"/>
        </w:rPr>
      </w:pPr>
      <w:r w:rsidRPr="000D6564">
        <w:rPr>
          <w:rFonts w:eastAsia="Verdana"/>
          <w:sz w:val="22"/>
          <w:szCs w:val="22"/>
        </w:rPr>
        <w:t xml:space="preserve">Master Of Computer Application </w:t>
      </w:r>
      <w:r w:rsidR="00305066" w:rsidRPr="000D6564">
        <w:rPr>
          <w:rFonts w:eastAsia="Verdana"/>
          <w:sz w:val="22"/>
          <w:szCs w:val="22"/>
        </w:rPr>
        <w:t>from</w:t>
      </w:r>
      <w:r w:rsidRPr="000D6564">
        <w:rPr>
          <w:rFonts w:eastAsia="Verdana"/>
          <w:sz w:val="22"/>
          <w:szCs w:val="22"/>
        </w:rPr>
        <w:t xml:space="preserve"> </w:t>
      </w:r>
      <w:proofErr w:type="spellStart"/>
      <w:r w:rsidR="00D55F92" w:rsidRPr="000D6564">
        <w:rPr>
          <w:rFonts w:eastAsia="Verdana"/>
          <w:sz w:val="22"/>
          <w:szCs w:val="22"/>
        </w:rPr>
        <w:t>Dr</w:t>
      </w:r>
      <w:proofErr w:type="spellEnd"/>
      <w:r w:rsidR="00D55F92" w:rsidRPr="000D6564">
        <w:rPr>
          <w:rFonts w:eastAsia="Verdana"/>
          <w:sz w:val="22"/>
          <w:szCs w:val="22"/>
        </w:rPr>
        <w:t xml:space="preserve"> </w:t>
      </w:r>
      <w:proofErr w:type="spellStart"/>
      <w:r w:rsidR="00D55F92" w:rsidRPr="000D6564">
        <w:rPr>
          <w:rFonts w:eastAsia="Verdana"/>
          <w:sz w:val="22"/>
          <w:szCs w:val="22"/>
        </w:rPr>
        <w:t>D.Y.Patil</w:t>
      </w:r>
      <w:proofErr w:type="spellEnd"/>
      <w:r w:rsidR="00D55F92" w:rsidRPr="000D6564">
        <w:rPr>
          <w:rFonts w:eastAsia="Verdana"/>
          <w:sz w:val="22"/>
          <w:szCs w:val="22"/>
        </w:rPr>
        <w:t xml:space="preserve"> Institute Of Management And Research </w:t>
      </w:r>
      <w:proofErr w:type="spellStart"/>
      <w:proofErr w:type="gramStart"/>
      <w:r w:rsidR="00D55F92" w:rsidRPr="000D6564">
        <w:rPr>
          <w:rFonts w:eastAsia="Verdana"/>
          <w:sz w:val="22"/>
          <w:szCs w:val="22"/>
        </w:rPr>
        <w:t>Pimpri</w:t>
      </w:r>
      <w:proofErr w:type="spellEnd"/>
      <w:r w:rsidR="00716BCD" w:rsidRPr="000D6564">
        <w:rPr>
          <w:rFonts w:eastAsia="Verdana"/>
          <w:sz w:val="22"/>
          <w:szCs w:val="22"/>
        </w:rPr>
        <w:t xml:space="preserve"> </w:t>
      </w:r>
      <w:r w:rsidR="00D55F92" w:rsidRPr="000D6564">
        <w:rPr>
          <w:rFonts w:eastAsia="Verdana"/>
          <w:sz w:val="22"/>
          <w:szCs w:val="22"/>
        </w:rPr>
        <w:t>,Pune</w:t>
      </w:r>
      <w:proofErr w:type="gramEnd"/>
      <w:r w:rsidR="00981B90" w:rsidRPr="000D6564">
        <w:rPr>
          <w:rFonts w:eastAsia="Verdana"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Under</w:t>
      </w:r>
      <w:r w:rsidRPr="000D6564">
        <w:rPr>
          <w:rFonts w:eastAsia="Verdana"/>
          <w:sz w:val="22"/>
          <w:szCs w:val="22"/>
        </w:rPr>
        <w:t xml:space="preserve"> </w:t>
      </w:r>
      <w:r w:rsidR="00887A1C" w:rsidRPr="000D6564">
        <w:rPr>
          <w:rFonts w:eastAsia="Verdana"/>
          <w:sz w:val="22"/>
          <w:szCs w:val="22"/>
        </w:rPr>
        <w:t xml:space="preserve"> </w:t>
      </w:r>
      <w:r w:rsidRPr="000D6564">
        <w:rPr>
          <w:rFonts w:eastAsia="Verdana"/>
          <w:sz w:val="22"/>
          <w:szCs w:val="22"/>
        </w:rPr>
        <w:t>Pune</w:t>
      </w:r>
      <w:r w:rsidR="00887A1C" w:rsidRPr="000D6564">
        <w:rPr>
          <w:rFonts w:eastAsia="Verdana"/>
          <w:sz w:val="22"/>
          <w:szCs w:val="22"/>
        </w:rPr>
        <w:t xml:space="preserve"> </w:t>
      </w:r>
      <w:r w:rsidR="00981B90" w:rsidRPr="000D6564">
        <w:rPr>
          <w:rFonts w:eastAsia="Verdana"/>
          <w:sz w:val="22"/>
          <w:szCs w:val="22"/>
        </w:rPr>
        <w:t>University</w:t>
      </w:r>
      <w:r w:rsidRPr="000D6564">
        <w:rPr>
          <w:rFonts w:eastAsia="Verdana"/>
          <w:position w:val="-1"/>
          <w:sz w:val="22"/>
          <w:szCs w:val="22"/>
        </w:rPr>
        <w:t>.</w:t>
      </w:r>
    </w:p>
    <w:p w:rsidR="00041CE2" w:rsidRPr="000D6564" w:rsidRDefault="00041CE2" w:rsidP="00EA4B10">
      <w:pPr>
        <w:ind w:left="850" w:right="567"/>
        <w:rPr>
          <w:rFonts w:eastAsia="Verdana"/>
          <w:position w:val="-1"/>
          <w:sz w:val="22"/>
          <w:szCs w:val="22"/>
        </w:rPr>
      </w:pPr>
    </w:p>
    <w:p w:rsidR="00716BCD" w:rsidRPr="000D6564" w:rsidRDefault="00716BCD" w:rsidP="009F1E49">
      <w:pPr>
        <w:pStyle w:val="ListParagraph"/>
        <w:numPr>
          <w:ilvl w:val="0"/>
          <w:numId w:val="6"/>
        </w:numPr>
        <w:ind w:right="567"/>
        <w:rPr>
          <w:rFonts w:eastAsia="Verdana"/>
          <w:sz w:val="22"/>
          <w:szCs w:val="22"/>
        </w:rPr>
      </w:pPr>
      <w:r w:rsidRPr="000D6564">
        <w:rPr>
          <w:rFonts w:eastAsia="Verdana"/>
          <w:position w:val="-1"/>
          <w:sz w:val="22"/>
          <w:szCs w:val="22"/>
        </w:rPr>
        <w:t xml:space="preserve">Bachelor </w:t>
      </w:r>
      <w:r w:rsidRPr="000D6564">
        <w:rPr>
          <w:rFonts w:eastAsia="Verdana"/>
          <w:sz w:val="22"/>
          <w:szCs w:val="22"/>
        </w:rPr>
        <w:t xml:space="preserve">Of Computer Application from </w:t>
      </w:r>
      <w:proofErr w:type="spellStart"/>
      <w:r w:rsidRPr="000D6564">
        <w:rPr>
          <w:rFonts w:eastAsia="Verdana"/>
          <w:sz w:val="22"/>
          <w:szCs w:val="22"/>
        </w:rPr>
        <w:t>Sahakar</w:t>
      </w:r>
      <w:proofErr w:type="spellEnd"/>
      <w:r w:rsidRPr="000D6564">
        <w:rPr>
          <w:rFonts w:eastAsia="Verdana"/>
          <w:sz w:val="22"/>
          <w:szCs w:val="22"/>
        </w:rPr>
        <w:t xml:space="preserve"> </w:t>
      </w:r>
      <w:proofErr w:type="spellStart"/>
      <w:r w:rsidRPr="000D6564">
        <w:rPr>
          <w:rFonts w:eastAsia="Verdana"/>
          <w:sz w:val="22"/>
          <w:szCs w:val="22"/>
        </w:rPr>
        <w:t>Maharshi</w:t>
      </w:r>
      <w:proofErr w:type="spellEnd"/>
      <w:r w:rsidRPr="000D6564">
        <w:rPr>
          <w:rFonts w:eastAsia="Verdana"/>
          <w:sz w:val="22"/>
          <w:szCs w:val="22"/>
        </w:rPr>
        <w:t xml:space="preserve"> </w:t>
      </w:r>
      <w:proofErr w:type="spellStart"/>
      <w:r w:rsidRPr="000D6564">
        <w:rPr>
          <w:rFonts w:eastAsia="Verdana"/>
          <w:sz w:val="22"/>
          <w:szCs w:val="22"/>
        </w:rPr>
        <w:t>Bhausaheb</w:t>
      </w:r>
      <w:proofErr w:type="spellEnd"/>
      <w:r w:rsidRPr="000D6564">
        <w:rPr>
          <w:rFonts w:eastAsia="Verdana"/>
          <w:sz w:val="22"/>
          <w:szCs w:val="22"/>
        </w:rPr>
        <w:t xml:space="preserve"> </w:t>
      </w:r>
      <w:proofErr w:type="spellStart"/>
      <w:r w:rsidRPr="000D6564">
        <w:rPr>
          <w:rFonts w:eastAsia="Verdana"/>
          <w:sz w:val="22"/>
          <w:szCs w:val="22"/>
        </w:rPr>
        <w:t>Santuji</w:t>
      </w:r>
      <w:proofErr w:type="spellEnd"/>
      <w:r w:rsidRPr="000D6564">
        <w:rPr>
          <w:rFonts w:eastAsia="Verdana"/>
          <w:sz w:val="22"/>
          <w:szCs w:val="22"/>
        </w:rPr>
        <w:t xml:space="preserve"> </w:t>
      </w:r>
      <w:proofErr w:type="spellStart"/>
      <w:r w:rsidRPr="000D6564">
        <w:rPr>
          <w:rFonts w:eastAsia="Verdana"/>
          <w:sz w:val="22"/>
          <w:szCs w:val="22"/>
        </w:rPr>
        <w:t>Thoraj</w:t>
      </w:r>
      <w:proofErr w:type="spellEnd"/>
      <w:r w:rsidRPr="000D6564">
        <w:rPr>
          <w:rFonts w:eastAsia="Verdana"/>
          <w:sz w:val="22"/>
          <w:szCs w:val="22"/>
        </w:rPr>
        <w:t xml:space="preserve"> College </w:t>
      </w:r>
      <w:proofErr w:type="spellStart"/>
      <w:r w:rsidRPr="000D6564">
        <w:rPr>
          <w:rFonts w:eastAsia="Verdana"/>
          <w:sz w:val="22"/>
          <w:szCs w:val="22"/>
        </w:rPr>
        <w:t>Sangamner</w:t>
      </w:r>
      <w:proofErr w:type="spellEnd"/>
      <w:r w:rsidRPr="000D6564">
        <w:rPr>
          <w:rFonts w:eastAsia="Verdana"/>
          <w:sz w:val="22"/>
          <w:szCs w:val="22"/>
        </w:rPr>
        <w:t xml:space="preserve"> </w:t>
      </w:r>
      <w:proofErr w:type="gramStart"/>
      <w:r w:rsidRPr="000D6564">
        <w:rPr>
          <w:rFonts w:eastAsia="Verdana"/>
          <w:sz w:val="22"/>
          <w:szCs w:val="22"/>
        </w:rPr>
        <w:t>Under  Pune</w:t>
      </w:r>
      <w:proofErr w:type="gramEnd"/>
      <w:r w:rsidRPr="000D6564">
        <w:rPr>
          <w:rFonts w:eastAsia="Verdana"/>
          <w:sz w:val="22"/>
          <w:szCs w:val="22"/>
        </w:rPr>
        <w:t xml:space="preserve"> University</w:t>
      </w:r>
      <w:r w:rsidRPr="000D6564">
        <w:rPr>
          <w:rFonts w:eastAsia="Verdana"/>
          <w:position w:val="-1"/>
          <w:sz w:val="22"/>
          <w:szCs w:val="22"/>
        </w:rPr>
        <w:t>.</w:t>
      </w:r>
    </w:p>
    <w:p w:rsidR="00CE1FC1" w:rsidRPr="000D6564" w:rsidRDefault="00CE1FC1" w:rsidP="00682D8A">
      <w:pPr>
        <w:spacing w:before="3" w:line="160" w:lineRule="exact"/>
        <w:ind w:left="850" w:right="567"/>
        <w:rPr>
          <w:sz w:val="22"/>
          <w:szCs w:val="22"/>
        </w:rPr>
      </w:pPr>
    </w:p>
    <w:p w:rsidR="004E6D5E" w:rsidRPr="00A146C5" w:rsidRDefault="00E6502D" w:rsidP="00887A1C">
      <w:pPr>
        <w:tabs>
          <w:tab w:val="left" w:pos="8760"/>
        </w:tabs>
        <w:spacing w:before="23"/>
        <w:ind w:left="850" w:right="567"/>
        <w:rPr>
          <w:rFonts w:eastAsia="Verdana"/>
          <w:sz w:val="22"/>
        </w:rPr>
      </w:pPr>
      <w:r>
        <w:rPr>
          <w:rFonts w:eastAsia="Verdana"/>
          <w:b/>
          <w:w w:val="97"/>
          <w:sz w:val="22"/>
          <w:highlight w:val="lightGray"/>
        </w:rPr>
        <w:t>Project Description</w:t>
      </w:r>
      <w:r w:rsidR="00305066" w:rsidRPr="00A146C5">
        <w:rPr>
          <w:rFonts w:eastAsia="Verdana"/>
          <w:b/>
          <w:sz w:val="22"/>
          <w:highlight w:val="lightGray"/>
        </w:rPr>
        <w:tab/>
      </w:r>
    </w:p>
    <w:p w:rsidR="002F51E2" w:rsidRDefault="00B652A8" w:rsidP="00B652A8">
      <w:pPr>
        <w:ind w:right="567"/>
        <w:rPr>
          <w:rFonts w:eastAsia="Verdana"/>
          <w:b/>
          <w:sz w:val="18"/>
          <w:szCs w:val="16"/>
        </w:rPr>
      </w:pPr>
      <w:r>
        <w:rPr>
          <w:rFonts w:eastAsia="Verdana"/>
          <w:b/>
          <w:sz w:val="18"/>
          <w:szCs w:val="16"/>
        </w:rPr>
        <w:t xml:space="preserve">                     </w:t>
      </w:r>
    </w:p>
    <w:p w:rsidR="00CE1FC1" w:rsidRPr="000D6564" w:rsidRDefault="00E6502D" w:rsidP="00E6502D">
      <w:pPr>
        <w:ind w:right="567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22"/>
        </w:rPr>
        <w:t xml:space="preserve">                  </w:t>
      </w:r>
      <w:r w:rsidR="00305066" w:rsidRPr="002F51E2">
        <w:rPr>
          <w:rFonts w:eastAsia="Verdana"/>
          <w:b/>
          <w:sz w:val="22"/>
          <w:szCs w:val="22"/>
        </w:rPr>
        <w:t>Project Name</w:t>
      </w:r>
      <w:r w:rsidR="00305066" w:rsidRPr="00A146C5">
        <w:rPr>
          <w:rFonts w:eastAsia="Verdana"/>
          <w:b/>
          <w:sz w:val="18"/>
          <w:szCs w:val="16"/>
        </w:rPr>
        <w:t xml:space="preserve">                   </w:t>
      </w:r>
      <w:r w:rsidR="00305066" w:rsidRPr="000D6564">
        <w:rPr>
          <w:rFonts w:eastAsia="Verdana"/>
          <w:b/>
          <w:sz w:val="22"/>
          <w:szCs w:val="22"/>
        </w:rPr>
        <w:t>:</w:t>
      </w:r>
      <w:r w:rsidR="00FA6561" w:rsidRPr="000D6564">
        <w:rPr>
          <w:rFonts w:eastAsia="Verdana"/>
          <w:b/>
          <w:sz w:val="22"/>
          <w:szCs w:val="22"/>
        </w:rPr>
        <w:t xml:space="preserve"> </w:t>
      </w:r>
      <w:r w:rsidR="00305066" w:rsidRPr="000D6564">
        <w:rPr>
          <w:rFonts w:eastAsia="Verdana"/>
          <w:b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IDFC First Bank</w:t>
      </w:r>
    </w:p>
    <w:p w:rsidR="00B652A8" w:rsidRPr="000D6564" w:rsidRDefault="00E6502D" w:rsidP="00E6502D">
      <w:pPr>
        <w:ind w:right="567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16"/>
        </w:rPr>
        <w:t xml:space="preserve">                  </w:t>
      </w:r>
      <w:r w:rsidR="00305066" w:rsidRPr="002F51E2">
        <w:rPr>
          <w:rFonts w:eastAsia="Verdana"/>
          <w:b/>
          <w:sz w:val="22"/>
          <w:szCs w:val="16"/>
        </w:rPr>
        <w:t xml:space="preserve">Environment   </w:t>
      </w:r>
      <w:r w:rsidR="00305066" w:rsidRPr="00A146C5">
        <w:rPr>
          <w:rFonts w:eastAsia="Verdana"/>
          <w:b/>
          <w:sz w:val="18"/>
          <w:szCs w:val="16"/>
        </w:rPr>
        <w:t xml:space="preserve">                 </w:t>
      </w:r>
      <w:r w:rsidR="00FA6561" w:rsidRPr="000D6564">
        <w:rPr>
          <w:rFonts w:eastAsia="Verdana"/>
          <w:sz w:val="22"/>
          <w:szCs w:val="22"/>
        </w:rPr>
        <w:t xml:space="preserve">: </w:t>
      </w:r>
      <w:r w:rsidR="00D85553" w:rsidRPr="000D6564">
        <w:rPr>
          <w:rFonts w:eastAsia="Verdana"/>
          <w:sz w:val="22"/>
          <w:szCs w:val="22"/>
        </w:rPr>
        <w:t>HTML5</w:t>
      </w:r>
      <w:proofErr w:type="gramStart"/>
      <w:r w:rsidR="00FA6561" w:rsidRPr="000D6564">
        <w:rPr>
          <w:rFonts w:eastAsia="Verdana"/>
          <w:sz w:val="22"/>
          <w:szCs w:val="22"/>
        </w:rPr>
        <w:t>,CSS3</w:t>
      </w:r>
      <w:proofErr w:type="gramEnd"/>
      <w:r w:rsidR="00FA6561" w:rsidRPr="000D6564">
        <w:rPr>
          <w:rFonts w:eastAsia="Verdana"/>
          <w:sz w:val="22"/>
          <w:szCs w:val="22"/>
        </w:rPr>
        <w:t>,</w:t>
      </w:r>
      <w:r w:rsidR="00B329DF" w:rsidRPr="000D6564">
        <w:rPr>
          <w:rFonts w:eastAsia="Verdana"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JavaScript,</w:t>
      </w:r>
      <w:r w:rsidR="00B652A8" w:rsidRPr="000D6564">
        <w:rPr>
          <w:rFonts w:eastAsia="Verdana"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LWC,</w:t>
      </w:r>
      <w:r w:rsidR="00B652A8" w:rsidRPr="000D6564">
        <w:rPr>
          <w:rFonts w:eastAsia="Verdana"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Apex</w:t>
      </w:r>
      <w:r w:rsidR="00C75F54">
        <w:rPr>
          <w:rFonts w:eastAsia="Verdana"/>
          <w:sz w:val="22"/>
          <w:szCs w:val="22"/>
        </w:rPr>
        <w:t>, salesforce</w:t>
      </w:r>
      <w:r w:rsidR="00D85553" w:rsidRPr="000D6564">
        <w:rPr>
          <w:rFonts w:eastAsia="Verdana"/>
          <w:sz w:val="22"/>
          <w:szCs w:val="22"/>
        </w:rPr>
        <w:t>.</w:t>
      </w:r>
    </w:p>
    <w:p w:rsidR="00D95305" w:rsidRPr="000D6564" w:rsidRDefault="00E6502D" w:rsidP="00E6502D">
      <w:pPr>
        <w:ind w:right="567"/>
        <w:rPr>
          <w:rFonts w:eastAsia="Verdana"/>
          <w:sz w:val="22"/>
          <w:szCs w:val="22"/>
        </w:rPr>
      </w:pPr>
      <w:r>
        <w:rPr>
          <w:rFonts w:eastAsia="Verdana"/>
          <w:b/>
          <w:sz w:val="22"/>
          <w:szCs w:val="22"/>
        </w:rPr>
        <w:t xml:space="preserve">                  </w:t>
      </w:r>
      <w:r w:rsidR="00FA6561" w:rsidRPr="002F51E2">
        <w:rPr>
          <w:rFonts w:eastAsia="Verdana"/>
          <w:b/>
          <w:sz w:val="22"/>
          <w:szCs w:val="22"/>
        </w:rPr>
        <w:t>Role</w:t>
      </w:r>
      <w:r w:rsidR="00305066" w:rsidRPr="00A146C5">
        <w:rPr>
          <w:rFonts w:eastAsia="Verdana"/>
          <w:b/>
          <w:sz w:val="18"/>
          <w:szCs w:val="16"/>
        </w:rPr>
        <w:t xml:space="preserve">                                </w:t>
      </w:r>
      <w:r w:rsidR="00FA6561">
        <w:rPr>
          <w:rFonts w:eastAsia="Verdana"/>
          <w:b/>
          <w:sz w:val="18"/>
          <w:szCs w:val="16"/>
        </w:rPr>
        <w:t xml:space="preserve">   </w:t>
      </w:r>
      <w:r w:rsidR="00305066" w:rsidRPr="00A146C5">
        <w:rPr>
          <w:rFonts w:eastAsia="Verdana"/>
          <w:b/>
          <w:sz w:val="18"/>
          <w:szCs w:val="16"/>
        </w:rPr>
        <w:t>:</w:t>
      </w:r>
      <w:r w:rsidR="00FA6561">
        <w:rPr>
          <w:rFonts w:eastAsia="Verdana"/>
          <w:b/>
          <w:sz w:val="18"/>
          <w:szCs w:val="16"/>
        </w:rPr>
        <w:t xml:space="preserve"> </w:t>
      </w:r>
      <w:r w:rsidR="00FA6561" w:rsidRPr="000D6564">
        <w:rPr>
          <w:rFonts w:eastAsia="Verdana"/>
          <w:sz w:val="22"/>
          <w:szCs w:val="22"/>
        </w:rPr>
        <w:t>Trainee</w:t>
      </w:r>
      <w:r w:rsidR="00FA6561" w:rsidRPr="000D6564">
        <w:rPr>
          <w:rFonts w:eastAsia="Verdana"/>
          <w:b/>
          <w:sz w:val="22"/>
          <w:szCs w:val="22"/>
        </w:rPr>
        <w:t xml:space="preserve"> </w:t>
      </w:r>
      <w:r w:rsidR="00FA6561" w:rsidRPr="000D6564">
        <w:rPr>
          <w:rFonts w:eastAsia="Verdana"/>
          <w:sz w:val="22"/>
          <w:szCs w:val="22"/>
        </w:rPr>
        <w:t>Sa</w:t>
      </w:r>
      <w:r w:rsidR="00DC6719" w:rsidRPr="000D6564">
        <w:rPr>
          <w:rFonts w:eastAsia="Verdana"/>
          <w:sz w:val="22"/>
          <w:szCs w:val="22"/>
        </w:rPr>
        <w:t>lesfor</w:t>
      </w:r>
      <w:r w:rsidR="00FA6561" w:rsidRPr="000D6564">
        <w:rPr>
          <w:rFonts w:eastAsia="Verdana"/>
          <w:sz w:val="22"/>
          <w:szCs w:val="22"/>
        </w:rPr>
        <w:t>ce</w:t>
      </w:r>
      <w:r w:rsidR="00A63E3B" w:rsidRPr="000D6564">
        <w:rPr>
          <w:rFonts w:eastAsia="Verdana"/>
          <w:sz w:val="22"/>
          <w:szCs w:val="22"/>
        </w:rPr>
        <w:t xml:space="preserve"> </w:t>
      </w:r>
      <w:r w:rsidR="006545C3" w:rsidRPr="000D6564">
        <w:rPr>
          <w:rFonts w:eastAsia="Verdana"/>
          <w:sz w:val="22"/>
          <w:szCs w:val="22"/>
        </w:rPr>
        <w:t>Developer</w:t>
      </w:r>
      <w:r w:rsidR="00FA6561" w:rsidRPr="000D6564">
        <w:rPr>
          <w:rFonts w:eastAsia="Verdana"/>
          <w:sz w:val="22"/>
          <w:szCs w:val="22"/>
        </w:rPr>
        <w:t>.</w:t>
      </w:r>
    </w:p>
    <w:p w:rsidR="002F51E2" w:rsidRPr="00B652A8" w:rsidRDefault="002F51E2" w:rsidP="00E6502D">
      <w:pPr>
        <w:ind w:right="567"/>
        <w:rPr>
          <w:rFonts w:eastAsia="Verdana"/>
          <w:sz w:val="24"/>
          <w:szCs w:val="22"/>
        </w:rPr>
      </w:pPr>
    </w:p>
    <w:p w:rsidR="00D0166D" w:rsidRDefault="00D0166D" w:rsidP="00682D8A">
      <w:pPr>
        <w:ind w:left="850" w:right="567"/>
        <w:rPr>
          <w:rFonts w:eastAsia="Verdana"/>
          <w:b/>
          <w:sz w:val="22"/>
          <w:szCs w:val="22"/>
          <w:u w:color="000000"/>
        </w:rPr>
      </w:pPr>
    </w:p>
    <w:p w:rsidR="00D0166D" w:rsidRDefault="00D0166D" w:rsidP="00682D8A">
      <w:pPr>
        <w:ind w:left="850" w:right="567"/>
        <w:rPr>
          <w:rFonts w:eastAsia="Verdana"/>
          <w:b/>
          <w:sz w:val="22"/>
          <w:szCs w:val="22"/>
          <w:u w:color="000000"/>
        </w:rPr>
      </w:pPr>
    </w:p>
    <w:p w:rsidR="00D0166D" w:rsidRDefault="00D0166D" w:rsidP="00682D8A">
      <w:pPr>
        <w:ind w:left="850" w:right="567"/>
        <w:rPr>
          <w:rFonts w:eastAsia="Verdana"/>
          <w:b/>
          <w:sz w:val="22"/>
          <w:szCs w:val="22"/>
          <w:u w:color="000000"/>
        </w:rPr>
      </w:pPr>
    </w:p>
    <w:p w:rsidR="00D0166D" w:rsidRPr="000D6564" w:rsidRDefault="00D0166D" w:rsidP="00682D8A">
      <w:pPr>
        <w:ind w:left="850" w:right="567"/>
        <w:rPr>
          <w:rFonts w:eastAsia="Verdana"/>
          <w:sz w:val="22"/>
          <w:szCs w:val="22"/>
          <w:u w:color="000000"/>
        </w:rPr>
      </w:pPr>
    </w:p>
    <w:p w:rsidR="00CE1FC1" w:rsidRDefault="00305066" w:rsidP="00682D8A">
      <w:pPr>
        <w:ind w:left="850" w:right="567"/>
        <w:rPr>
          <w:rFonts w:eastAsia="Verdana"/>
          <w:b/>
          <w:sz w:val="22"/>
          <w:szCs w:val="22"/>
          <w:u w:color="000000"/>
        </w:rPr>
      </w:pPr>
      <w:r w:rsidRPr="002F51E2">
        <w:rPr>
          <w:rFonts w:eastAsia="Verdana"/>
          <w:b/>
          <w:sz w:val="22"/>
          <w:szCs w:val="22"/>
          <w:u w:color="000000"/>
        </w:rPr>
        <w:t>Description:</w:t>
      </w:r>
    </w:p>
    <w:p w:rsidR="002F51E2" w:rsidRPr="002F51E2" w:rsidRDefault="002F51E2" w:rsidP="00682D8A">
      <w:pPr>
        <w:ind w:left="850" w:right="567"/>
        <w:rPr>
          <w:rFonts w:eastAsia="Verdana"/>
          <w:sz w:val="22"/>
          <w:szCs w:val="22"/>
        </w:rPr>
      </w:pPr>
    </w:p>
    <w:p w:rsidR="002F51E2" w:rsidRDefault="00D3215F" w:rsidP="00682D8A">
      <w:pPr>
        <w:ind w:left="850" w:right="567"/>
        <w:rPr>
          <w:sz w:val="24"/>
          <w:szCs w:val="22"/>
        </w:rPr>
      </w:pPr>
      <w:r>
        <w:rPr>
          <w:sz w:val="24"/>
          <w:szCs w:val="22"/>
        </w:rPr>
        <w:t xml:space="preserve">This </w:t>
      </w:r>
      <w:r w:rsidR="00E75A9B" w:rsidRPr="00A146C5">
        <w:rPr>
          <w:sz w:val="24"/>
          <w:szCs w:val="22"/>
        </w:rPr>
        <w:t>proj</w:t>
      </w:r>
      <w:r w:rsidR="0036700D" w:rsidRPr="00A146C5">
        <w:rPr>
          <w:sz w:val="24"/>
          <w:szCs w:val="22"/>
        </w:rPr>
        <w:t xml:space="preserve">ect </w:t>
      </w:r>
      <w:r>
        <w:rPr>
          <w:sz w:val="24"/>
          <w:szCs w:val="22"/>
        </w:rPr>
        <w:t xml:space="preserve">is </w:t>
      </w:r>
      <w:r w:rsidR="0036700D" w:rsidRPr="00A146C5">
        <w:rPr>
          <w:sz w:val="24"/>
          <w:szCs w:val="22"/>
        </w:rPr>
        <w:t>developed in</w:t>
      </w:r>
      <w:r w:rsidR="002F7CDD">
        <w:rPr>
          <w:sz w:val="24"/>
          <w:szCs w:val="22"/>
        </w:rPr>
        <w:t xml:space="preserve"> Salesforce</w:t>
      </w:r>
      <w:r w:rsidR="00E75A9B" w:rsidRPr="00A146C5">
        <w:rPr>
          <w:sz w:val="24"/>
          <w:szCs w:val="22"/>
        </w:rPr>
        <w:t>.</w:t>
      </w:r>
      <w:r w:rsidR="00B652A8">
        <w:rPr>
          <w:sz w:val="24"/>
          <w:szCs w:val="22"/>
        </w:rPr>
        <w:t xml:space="preserve"> </w:t>
      </w:r>
      <w:r>
        <w:rPr>
          <w:sz w:val="24"/>
          <w:szCs w:val="22"/>
        </w:rPr>
        <w:t>IDFC first bank project is a banking domain project.</w:t>
      </w:r>
      <w:r w:rsidR="00B652A8">
        <w:rPr>
          <w:sz w:val="24"/>
          <w:szCs w:val="22"/>
        </w:rPr>
        <w:t xml:space="preserve"> This </w:t>
      </w:r>
      <w:r w:rsidR="00716BCD">
        <w:rPr>
          <w:sz w:val="24"/>
          <w:szCs w:val="22"/>
        </w:rPr>
        <w:t xml:space="preserve">project is develop to handle the loan </w:t>
      </w:r>
      <w:r w:rsidR="00C94FF9">
        <w:rPr>
          <w:sz w:val="24"/>
          <w:szCs w:val="22"/>
        </w:rPr>
        <w:t>activity</w:t>
      </w:r>
      <w:r w:rsidR="00716BCD">
        <w:rPr>
          <w:sz w:val="24"/>
          <w:szCs w:val="22"/>
        </w:rPr>
        <w:t xml:space="preserve">. </w:t>
      </w:r>
      <w:r w:rsidR="00A13035">
        <w:rPr>
          <w:sz w:val="24"/>
          <w:szCs w:val="22"/>
        </w:rPr>
        <w:t xml:space="preserve"> </w:t>
      </w:r>
      <w:r w:rsidR="00B652A8">
        <w:rPr>
          <w:sz w:val="24"/>
          <w:szCs w:val="22"/>
        </w:rPr>
        <w:t>F</w:t>
      </w:r>
      <w:r w:rsidR="00A13035">
        <w:rPr>
          <w:sz w:val="24"/>
          <w:szCs w:val="22"/>
        </w:rPr>
        <w:t xml:space="preserve">etches </w:t>
      </w:r>
      <w:proofErr w:type="gramStart"/>
      <w:r w:rsidR="00A13035">
        <w:rPr>
          <w:sz w:val="24"/>
          <w:szCs w:val="22"/>
        </w:rPr>
        <w:t xml:space="preserve">customer’s  </w:t>
      </w:r>
      <w:r w:rsidR="00B652A8">
        <w:rPr>
          <w:sz w:val="24"/>
          <w:szCs w:val="22"/>
        </w:rPr>
        <w:t>KYC</w:t>
      </w:r>
      <w:proofErr w:type="gramEnd"/>
      <w:r w:rsidR="00A13035">
        <w:rPr>
          <w:sz w:val="24"/>
          <w:szCs w:val="22"/>
        </w:rPr>
        <w:t xml:space="preserve"> data with the help of UID or Pan. When User </w:t>
      </w:r>
      <w:r w:rsidR="000C482E">
        <w:rPr>
          <w:sz w:val="24"/>
          <w:szCs w:val="22"/>
        </w:rPr>
        <w:t>Enters</w:t>
      </w:r>
      <w:r w:rsidR="00A13035">
        <w:rPr>
          <w:sz w:val="24"/>
          <w:szCs w:val="22"/>
        </w:rPr>
        <w:t xml:space="preserve"> Customer’s UID or Pan</w:t>
      </w:r>
      <w:r w:rsidR="002F51E2">
        <w:rPr>
          <w:sz w:val="24"/>
          <w:szCs w:val="22"/>
        </w:rPr>
        <w:t>,</w:t>
      </w:r>
      <w:r w:rsidR="00A13035">
        <w:rPr>
          <w:sz w:val="24"/>
          <w:szCs w:val="22"/>
        </w:rPr>
        <w:t xml:space="preserve"> in backend there are some integration run and as per there </w:t>
      </w:r>
      <w:r w:rsidR="000C482E">
        <w:rPr>
          <w:sz w:val="24"/>
          <w:szCs w:val="22"/>
        </w:rPr>
        <w:t>response</w:t>
      </w:r>
      <w:r w:rsidR="00A13035">
        <w:rPr>
          <w:sz w:val="24"/>
          <w:szCs w:val="22"/>
        </w:rPr>
        <w:t xml:space="preserve"> Customer’s details auto </w:t>
      </w:r>
      <w:r w:rsidR="000C482E">
        <w:rPr>
          <w:sz w:val="24"/>
          <w:szCs w:val="22"/>
        </w:rPr>
        <w:t xml:space="preserve">populated. </w:t>
      </w:r>
    </w:p>
    <w:p w:rsidR="00366772" w:rsidRPr="00E6502D" w:rsidRDefault="000C482E" w:rsidP="00E6502D">
      <w:pPr>
        <w:ind w:left="850" w:right="567"/>
        <w:rPr>
          <w:sz w:val="24"/>
          <w:szCs w:val="22"/>
        </w:rPr>
      </w:pPr>
      <w:r>
        <w:rPr>
          <w:sz w:val="24"/>
          <w:szCs w:val="22"/>
        </w:rPr>
        <w:t>As</w:t>
      </w:r>
      <w:r w:rsidR="00B652A8">
        <w:rPr>
          <w:sz w:val="24"/>
          <w:szCs w:val="22"/>
        </w:rPr>
        <w:t xml:space="preserve"> per customer requirement and his eligibility </w:t>
      </w:r>
      <w:r w:rsidR="00A13035">
        <w:rPr>
          <w:sz w:val="24"/>
          <w:szCs w:val="22"/>
        </w:rPr>
        <w:t>‘</w:t>
      </w:r>
      <w:r w:rsidR="00B652A8">
        <w:rPr>
          <w:sz w:val="24"/>
          <w:szCs w:val="22"/>
        </w:rPr>
        <w:t>eligible loan amount</w:t>
      </w:r>
      <w:r w:rsidR="00A13035">
        <w:rPr>
          <w:sz w:val="24"/>
          <w:szCs w:val="22"/>
        </w:rPr>
        <w:t>’</w:t>
      </w:r>
      <w:r w:rsidR="00B652A8">
        <w:rPr>
          <w:sz w:val="24"/>
          <w:szCs w:val="22"/>
        </w:rPr>
        <w:t xml:space="preserve"> will be auto </w:t>
      </w:r>
      <w:r w:rsidR="00A13035">
        <w:rPr>
          <w:sz w:val="24"/>
          <w:szCs w:val="22"/>
        </w:rPr>
        <w:t>calculated</w:t>
      </w:r>
      <w:r w:rsidR="002F51E2">
        <w:rPr>
          <w:sz w:val="24"/>
          <w:szCs w:val="22"/>
        </w:rPr>
        <w:t>,</w:t>
      </w:r>
      <w:r w:rsidR="00A13035">
        <w:rPr>
          <w:sz w:val="24"/>
          <w:szCs w:val="22"/>
        </w:rPr>
        <w:t xml:space="preserve"> </w:t>
      </w:r>
      <w:r w:rsidR="002F51E2">
        <w:rPr>
          <w:sz w:val="24"/>
          <w:szCs w:val="22"/>
        </w:rPr>
        <w:t>w</w:t>
      </w:r>
      <w:r w:rsidR="00A13035">
        <w:rPr>
          <w:sz w:val="24"/>
          <w:szCs w:val="22"/>
        </w:rPr>
        <w:t xml:space="preserve">ith the help of some integrations. </w:t>
      </w:r>
      <w:proofErr w:type="gramStart"/>
      <w:r w:rsidR="00B652A8">
        <w:rPr>
          <w:sz w:val="24"/>
          <w:szCs w:val="22"/>
        </w:rPr>
        <w:t>there</w:t>
      </w:r>
      <w:proofErr w:type="gramEnd"/>
      <w:r w:rsidR="00B652A8">
        <w:rPr>
          <w:sz w:val="24"/>
          <w:szCs w:val="22"/>
        </w:rPr>
        <w:t xml:space="preserve"> are multiple business units such as home </w:t>
      </w:r>
      <w:r>
        <w:rPr>
          <w:sz w:val="24"/>
          <w:szCs w:val="22"/>
        </w:rPr>
        <w:t>loan, new</w:t>
      </w:r>
      <w:r w:rsidR="00B652A8">
        <w:rPr>
          <w:sz w:val="24"/>
          <w:szCs w:val="22"/>
        </w:rPr>
        <w:t xml:space="preserve"> car loan , used car loan and many more</w:t>
      </w:r>
      <w:r w:rsidR="00A13035">
        <w:rPr>
          <w:sz w:val="24"/>
          <w:szCs w:val="22"/>
        </w:rPr>
        <w:t xml:space="preserve"> </w:t>
      </w:r>
      <w:r w:rsidR="00B652A8">
        <w:rPr>
          <w:sz w:val="24"/>
          <w:szCs w:val="22"/>
        </w:rPr>
        <w:t>.</w:t>
      </w:r>
      <w:r w:rsidR="00D3215F">
        <w:rPr>
          <w:sz w:val="24"/>
          <w:szCs w:val="22"/>
        </w:rPr>
        <w:t>I work</w:t>
      </w:r>
      <w:r w:rsidR="00A13035">
        <w:rPr>
          <w:sz w:val="24"/>
          <w:szCs w:val="22"/>
        </w:rPr>
        <w:t>ed</w:t>
      </w:r>
      <w:r w:rsidR="00D3215F">
        <w:rPr>
          <w:sz w:val="24"/>
          <w:szCs w:val="22"/>
        </w:rPr>
        <w:t xml:space="preserve"> in personal loan unit as a developer in banking domain. </w:t>
      </w:r>
      <w:proofErr w:type="gramStart"/>
      <w:r w:rsidR="00D3215F">
        <w:rPr>
          <w:sz w:val="24"/>
          <w:szCs w:val="22"/>
        </w:rPr>
        <w:t>hands</w:t>
      </w:r>
      <w:proofErr w:type="gramEnd"/>
      <w:r w:rsidR="00D3215F">
        <w:rPr>
          <w:sz w:val="24"/>
          <w:szCs w:val="22"/>
        </w:rPr>
        <w:t xml:space="preserve"> on work in class code coverage.</w:t>
      </w:r>
    </w:p>
    <w:p w:rsidR="00366772" w:rsidRPr="00366772" w:rsidRDefault="00366772" w:rsidP="00682D8A">
      <w:pPr>
        <w:ind w:left="850" w:right="567"/>
        <w:rPr>
          <w:rFonts w:eastAsia="Verdana"/>
          <w:sz w:val="22"/>
          <w:szCs w:val="22"/>
        </w:rPr>
      </w:pPr>
      <w:r w:rsidRPr="00366772">
        <w:rPr>
          <w:b/>
          <w:sz w:val="22"/>
          <w:szCs w:val="22"/>
        </w:rPr>
        <w:t>Responsibilities:</w:t>
      </w:r>
    </w:p>
    <w:p w:rsidR="00366772" w:rsidRDefault="00366772" w:rsidP="00366772">
      <w:pPr>
        <w:spacing w:after="44" w:line="266" w:lineRule="auto"/>
        <w:ind w:left="346" w:right="165"/>
      </w:pPr>
      <w:r>
        <w:t xml:space="preserve">        </w:t>
      </w:r>
    </w:p>
    <w:p w:rsidR="00366772" w:rsidRPr="00366772" w:rsidRDefault="00366772" w:rsidP="00366772">
      <w:pPr>
        <w:pStyle w:val="ListParagraph"/>
        <w:numPr>
          <w:ilvl w:val="0"/>
          <w:numId w:val="4"/>
        </w:numPr>
        <w:spacing w:after="44" w:line="266" w:lineRule="auto"/>
        <w:ind w:right="165"/>
        <w:rPr>
          <w:sz w:val="22"/>
          <w:szCs w:val="22"/>
        </w:rPr>
      </w:pPr>
      <w:r w:rsidRPr="00366772">
        <w:rPr>
          <w:sz w:val="22"/>
          <w:szCs w:val="22"/>
        </w:rPr>
        <w:t>Analyses Software Requirements Specifications Document.</w:t>
      </w:r>
    </w:p>
    <w:p w:rsidR="003725A9" w:rsidRPr="003725A9" w:rsidRDefault="003725A9" w:rsidP="003725A9">
      <w:pPr>
        <w:pStyle w:val="ListParagraph"/>
        <w:numPr>
          <w:ilvl w:val="0"/>
          <w:numId w:val="4"/>
        </w:numPr>
        <w:ind w:right="567"/>
        <w:rPr>
          <w:szCs w:val="22"/>
        </w:rPr>
      </w:pPr>
      <w:r w:rsidRPr="003725A9">
        <w:rPr>
          <w:szCs w:val="22"/>
        </w:rPr>
        <w:t>Implemented unit tests and conducted code reviews to maintain code quality and ensure platform stability.</w:t>
      </w:r>
    </w:p>
    <w:p w:rsidR="003725A9" w:rsidRDefault="003725A9" w:rsidP="003725A9">
      <w:pPr>
        <w:pStyle w:val="ListParagraph"/>
        <w:numPr>
          <w:ilvl w:val="0"/>
          <w:numId w:val="4"/>
        </w:numPr>
        <w:ind w:right="567"/>
        <w:rPr>
          <w:rFonts w:eastAsia="SimSun"/>
          <w:szCs w:val="22"/>
          <w:lang w:eastAsia="zh-CN"/>
        </w:rPr>
      </w:pPr>
      <w:r w:rsidRPr="003725A9">
        <w:rPr>
          <w:szCs w:val="22"/>
        </w:rPr>
        <w:t>Developed and implemented custom Apex code to enhance Salesforce functionality, including triggers, classes, batch processes, and web services</w:t>
      </w:r>
      <w:r w:rsidRPr="003725A9">
        <w:rPr>
          <w:rFonts w:eastAsia="SimSun"/>
          <w:szCs w:val="22"/>
          <w:lang w:eastAsia="zh-CN"/>
        </w:rPr>
        <w:t>.</w:t>
      </w:r>
    </w:p>
    <w:p w:rsidR="00E6502D" w:rsidRDefault="00E6502D" w:rsidP="00E6502D">
      <w:pPr>
        <w:pStyle w:val="ListParagraph"/>
        <w:numPr>
          <w:ilvl w:val="0"/>
          <w:numId w:val="4"/>
        </w:numPr>
        <w:ind w:right="567"/>
        <w:rPr>
          <w:rFonts w:eastAsia="SimSun"/>
          <w:szCs w:val="22"/>
          <w:lang w:eastAsia="zh-CN"/>
        </w:rPr>
      </w:pPr>
      <w:r w:rsidRPr="00E6502D">
        <w:rPr>
          <w:rFonts w:eastAsia="SimSun"/>
          <w:szCs w:val="22"/>
          <w:lang w:eastAsia="zh-CN"/>
        </w:rPr>
        <w:t xml:space="preserve">Integrated Salesforce with external systems using REST/SOAP APIs, middleware tools such as </w:t>
      </w:r>
      <w:proofErr w:type="spellStart"/>
      <w:r w:rsidRPr="00E6502D">
        <w:rPr>
          <w:rFonts w:eastAsia="SimSun"/>
          <w:szCs w:val="22"/>
          <w:lang w:eastAsia="zh-CN"/>
        </w:rPr>
        <w:t>MuleSoft</w:t>
      </w:r>
      <w:proofErr w:type="spellEnd"/>
      <w:r w:rsidRPr="00E6502D">
        <w:rPr>
          <w:rFonts w:eastAsia="SimSun"/>
          <w:szCs w:val="22"/>
          <w:lang w:eastAsia="zh-CN"/>
        </w:rPr>
        <w:t>, and custom integrations.</w:t>
      </w:r>
    </w:p>
    <w:p w:rsidR="00E6502D" w:rsidRDefault="00E6502D" w:rsidP="00E6502D">
      <w:pPr>
        <w:pStyle w:val="ListParagraph"/>
        <w:numPr>
          <w:ilvl w:val="0"/>
          <w:numId w:val="4"/>
        </w:numPr>
        <w:ind w:right="567"/>
        <w:rPr>
          <w:rFonts w:eastAsia="SimSun"/>
          <w:szCs w:val="22"/>
          <w:lang w:eastAsia="zh-CN"/>
        </w:rPr>
      </w:pPr>
      <w:r w:rsidRPr="00E6502D">
        <w:rPr>
          <w:rFonts w:eastAsia="SimSun"/>
          <w:szCs w:val="22"/>
          <w:lang w:eastAsia="zh-CN"/>
        </w:rPr>
        <w:t>Designed and built Lightning Components and Visualforce pages to create user-friendly interfaces and streamline business processes.</w:t>
      </w:r>
    </w:p>
    <w:p w:rsidR="00E6502D" w:rsidRDefault="00E6502D" w:rsidP="00E6502D">
      <w:pPr>
        <w:pStyle w:val="ListParagraph"/>
        <w:numPr>
          <w:ilvl w:val="0"/>
          <w:numId w:val="4"/>
        </w:numPr>
        <w:ind w:right="567"/>
        <w:rPr>
          <w:rFonts w:eastAsia="SimSun"/>
          <w:szCs w:val="22"/>
          <w:lang w:eastAsia="zh-CN"/>
        </w:rPr>
      </w:pPr>
      <w:r>
        <w:rPr>
          <w:rFonts w:eastAsia="SimSun"/>
          <w:szCs w:val="22"/>
          <w:lang w:eastAsia="zh-CN"/>
        </w:rPr>
        <w:t>Code coverage.</w:t>
      </w:r>
    </w:p>
    <w:p w:rsidR="00E6502D" w:rsidRPr="003725A9" w:rsidRDefault="00E6502D" w:rsidP="00E6502D">
      <w:pPr>
        <w:pStyle w:val="ListParagraph"/>
        <w:numPr>
          <w:ilvl w:val="0"/>
          <w:numId w:val="4"/>
        </w:numPr>
        <w:ind w:right="567"/>
        <w:rPr>
          <w:rFonts w:eastAsia="SimSun"/>
          <w:szCs w:val="22"/>
          <w:lang w:eastAsia="zh-CN"/>
        </w:rPr>
      </w:pPr>
    </w:p>
    <w:p w:rsidR="003725A9" w:rsidRPr="00366772" w:rsidRDefault="003725A9" w:rsidP="003725A9">
      <w:pPr>
        <w:pStyle w:val="ListParagraph"/>
        <w:spacing w:after="35" w:line="266" w:lineRule="auto"/>
        <w:ind w:left="1455" w:right="165"/>
        <w:rPr>
          <w:sz w:val="22"/>
          <w:szCs w:val="22"/>
        </w:rPr>
      </w:pPr>
    </w:p>
    <w:p w:rsidR="00366772" w:rsidRPr="00366772" w:rsidRDefault="00366772" w:rsidP="00682D8A">
      <w:pPr>
        <w:ind w:left="850" w:right="567"/>
        <w:rPr>
          <w:sz w:val="22"/>
          <w:szCs w:val="22"/>
        </w:rPr>
      </w:pPr>
    </w:p>
    <w:p w:rsidR="00D3215F" w:rsidRPr="00A146C5" w:rsidRDefault="00D3215F" w:rsidP="00682D8A">
      <w:pPr>
        <w:ind w:left="850" w:right="567"/>
        <w:rPr>
          <w:rFonts w:eastAsia="Verdana"/>
          <w:b/>
          <w:sz w:val="18"/>
          <w:szCs w:val="16"/>
        </w:rPr>
      </w:pPr>
    </w:p>
    <w:p w:rsidR="00AF1F81" w:rsidRPr="00A146C5" w:rsidRDefault="00EA0BB1" w:rsidP="00682D8A">
      <w:pPr>
        <w:spacing w:before="26"/>
        <w:ind w:left="850" w:right="567"/>
        <w:rPr>
          <w:rFonts w:eastAsia="Verdana"/>
          <w:sz w:val="24"/>
          <w:szCs w:val="22"/>
        </w:rPr>
      </w:pPr>
      <w:r w:rsidRPr="00A146C5">
        <w:rPr>
          <w:rFonts w:eastAsia="Verdana"/>
          <w:sz w:val="24"/>
          <w:szCs w:val="22"/>
        </w:rPr>
        <w:t>Date:</w:t>
      </w:r>
      <w:r w:rsidRPr="00A146C5">
        <w:rPr>
          <w:rFonts w:eastAsia="Verdana"/>
          <w:sz w:val="24"/>
          <w:szCs w:val="22"/>
        </w:rPr>
        <w:tab/>
      </w:r>
    </w:p>
    <w:p w:rsidR="00EA0BB1" w:rsidRPr="00A146C5" w:rsidRDefault="00EA0BB1" w:rsidP="00682D8A">
      <w:pPr>
        <w:spacing w:before="26"/>
        <w:ind w:left="2880" w:right="567" w:hanging="2030"/>
        <w:rPr>
          <w:rFonts w:eastAsia="Verdana"/>
          <w:sz w:val="24"/>
          <w:szCs w:val="22"/>
        </w:rPr>
      </w:pPr>
      <w:r w:rsidRPr="00A146C5">
        <w:rPr>
          <w:rFonts w:eastAsia="Verdana"/>
          <w:sz w:val="24"/>
          <w:szCs w:val="22"/>
        </w:rPr>
        <w:t xml:space="preserve">Place: </w:t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r w:rsidR="003B7B52" w:rsidRPr="00A146C5">
        <w:rPr>
          <w:rFonts w:eastAsia="Verdana"/>
          <w:sz w:val="24"/>
          <w:szCs w:val="22"/>
        </w:rPr>
        <w:tab/>
      </w:r>
      <w:r w:rsidR="003B7B52" w:rsidRPr="00A146C5">
        <w:rPr>
          <w:rFonts w:eastAsia="Verdana"/>
          <w:sz w:val="24"/>
          <w:szCs w:val="22"/>
        </w:rPr>
        <w:tab/>
      </w:r>
      <w:r w:rsidR="003B7B52" w:rsidRPr="00A146C5">
        <w:rPr>
          <w:rFonts w:eastAsia="Verdana"/>
          <w:sz w:val="24"/>
          <w:szCs w:val="22"/>
        </w:rPr>
        <w:tab/>
      </w:r>
      <w:r w:rsidR="003B7B52" w:rsidRPr="00A146C5">
        <w:rPr>
          <w:rFonts w:eastAsia="Verdana"/>
          <w:sz w:val="24"/>
          <w:szCs w:val="22"/>
        </w:rPr>
        <w:tab/>
      </w:r>
      <w:r w:rsidR="003B7B52" w:rsidRPr="00A146C5">
        <w:rPr>
          <w:rFonts w:eastAsia="Verdana"/>
          <w:sz w:val="24"/>
          <w:szCs w:val="22"/>
        </w:rPr>
        <w:tab/>
      </w:r>
      <w:r w:rsidRPr="00A146C5">
        <w:rPr>
          <w:rFonts w:eastAsia="Verdana"/>
          <w:sz w:val="24"/>
          <w:szCs w:val="22"/>
        </w:rPr>
        <w:tab/>
      </w:r>
      <w:proofErr w:type="spellStart"/>
      <w:r w:rsidR="00FA6561">
        <w:rPr>
          <w:rFonts w:eastAsia="Verdana"/>
          <w:sz w:val="24"/>
          <w:szCs w:val="22"/>
        </w:rPr>
        <w:t>Prajkta</w:t>
      </w:r>
      <w:proofErr w:type="spellEnd"/>
      <w:r w:rsidR="00FA6561">
        <w:rPr>
          <w:rFonts w:eastAsia="Verdana"/>
          <w:sz w:val="24"/>
          <w:szCs w:val="22"/>
        </w:rPr>
        <w:t xml:space="preserve"> </w:t>
      </w:r>
      <w:proofErr w:type="spellStart"/>
      <w:r w:rsidR="00FA6561">
        <w:rPr>
          <w:rFonts w:eastAsia="Verdana"/>
          <w:sz w:val="24"/>
          <w:szCs w:val="22"/>
        </w:rPr>
        <w:t>Tangadkar</w:t>
      </w:r>
      <w:proofErr w:type="spellEnd"/>
      <w:r w:rsidR="007A047D" w:rsidRPr="00A146C5">
        <w:rPr>
          <w:rFonts w:eastAsia="Verdana"/>
          <w:sz w:val="24"/>
          <w:szCs w:val="22"/>
        </w:rPr>
        <w:t>.</w:t>
      </w:r>
    </w:p>
    <w:sectPr w:rsidR="00EA0BB1" w:rsidRPr="00A146C5" w:rsidSect="00682D8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461AF"/>
    <w:multiLevelType w:val="hybridMultilevel"/>
    <w:tmpl w:val="2658641C"/>
    <w:lvl w:ilvl="0" w:tplc="04090003">
      <w:start w:val="1"/>
      <w:numFmt w:val="bullet"/>
      <w:lvlText w:val="o"/>
      <w:lvlJc w:val="left"/>
      <w:pPr>
        <w:ind w:left="706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0EBA5A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AA97B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6895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4CA1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44B3C0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04C2A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000E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4A746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345AE1"/>
    <w:multiLevelType w:val="multilevel"/>
    <w:tmpl w:val="4FF248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C034D9"/>
    <w:multiLevelType w:val="hybridMultilevel"/>
    <w:tmpl w:val="E15E4D0A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54685B20"/>
    <w:multiLevelType w:val="hybridMultilevel"/>
    <w:tmpl w:val="00F4EEE6"/>
    <w:lvl w:ilvl="0" w:tplc="40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4" w15:restartNumberingAfterBreak="0">
    <w:nsid w:val="5E051DB6"/>
    <w:multiLevelType w:val="hybridMultilevel"/>
    <w:tmpl w:val="C5A4D2FE"/>
    <w:lvl w:ilvl="0" w:tplc="032AA26A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  <w:color w:val="auto"/>
      </w:rPr>
    </w:lvl>
    <w:lvl w:ilvl="1" w:tplc="61849246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7A49C5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cs="Wingdings" w:hint="default"/>
      </w:rPr>
    </w:lvl>
    <w:lvl w:ilvl="3" w:tplc="B8A293D6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cs="Symbol" w:hint="default"/>
      </w:rPr>
    </w:lvl>
    <w:lvl w:ilvl="4" w:tplc="E9BA1AB6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27CE8588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cs="Wingdings" w:hint="default"/>
      </w:rPr>
    </w:lvl>
    <w:lvl w:ilvl="6" w:tplc="5A7CDD9E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cs="Symbol" w:hint="default"/>
      </w:rPr>
    </w:lvl>
    <w:lvl w:ilvl="7" w:tplc="97AC101C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5606B000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1F62EEF"/>
    <w:multiLevelType w:val="hybridMultilevel"/>
    <w:tmpl w:val="4F20DF8C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FC1"/>
    <w:rsid w:val="00041CE2"/>
    <w:rsid w:val="0005464D"/>
    <w:rsid w:val="00067F0E"/>
    <w:rsid w:val="000A2897"/>
    <w:rsid w:val="000A4819"/>
    <w:rsid w:val="000B68B4"/>
    <w:rsid w:val="000B7447"/>
    <w:rsid w:val="000C482E"/>
    <w:rsid w:val="000D6564"/>
    <w:rsid w:val="000E471D"/>
    <w:rsid w:val="000F6EF4"/>
    <w:rsid w:val="001066B9"/>
    <w:rsid w:val="00142710"/>
    <w:rsid w:val="0015304D"/>
    <w:rsid w:val="00191295"/>
    <w:rsid w:val="00196630"/>
    <w:rsid w:val="001C3966"/>
    <w:rsid w:val="001D09C6"/>
    <w:rsid w:val="001E05ED"/>
    <w:rsid w:val="001E2B6C"/>
    <w:rsid w:val="001E37B6"/>
    <w:rsid w:val="00243986"/>
    <w:rsid w:val="00262123"/>
    <w:rsid w:val="00267A59"/>
    <w:rsid w:val="002754B2"/>
    <w:rsid w:val="00281912"/>
    <w:rsid w:val="002867A0"/>
    <w:rsid w:val="00296C0A"/>
    <w:rsid w:val="002B1419"/>
    <w:rsid w:val="002B3F65"/>
    <w:rsid w:val="002D2AC0"/>
    <w:rsid w:val="002E5CCA"/>
    <w:rsid w:val="002E771B"/>
    <w:rsid w:val="002F51E2"/>
    <w:rsid w:val="002F7CDD"/>
    <w:rsid w:val="00300EDC"/>
    <w:rsid w:val="00305066"/>
    <w:rsid w:val="00305318"/>
    <w:rsid w:val="00331F85"/>
    <w:rsid w:val="00342867"/>
    <w:rsid w:val="003657FB"/>
    <w:rsid w:val="00366772"/>
    <w:rsid w:val="0036700D"/>
    <w:rsid w:val="003725A9"/>
    <w:rsid w:val="00386BBD"/>
    <w:rsid w:val="003B5A6A"/>
    <w:rsid w:val="003B7B52"/>
    <w:rsid w:val="003C2E37"/>
    <w:rsid w:val="003E4DE6"/>
    <w:rsid w:val="00424926"/>
    <w:rsid w:val="00496A8C"/>
    <w:rsid w:val="004E2735"/>
    <w:rsid w:val="004E6D5E"/>
    <w:rsid w:val="00533E4A"/>
    <w:rsid w:val="00534E66"/>
    <w:rsid w:val="00557B9A"/>
    <w:rsid w:val="005640FA"/>
    <w:rsid w:val="005822C3"/>
    <w:rsid w:val="005A023A"/>
    <w:rsid w:val="005D12DA"/>
    <w:rsid w:val="005D4B60"/>
    <w:rsid w:val="005D78F8"/>
    <w:rsid w:val="0060173B"/>
    <w:rsid w:val="0060295D"/>
    <w:rsid w:val="00624B32"/>
    <w:rsid w:val="00641207"/>
    <w:rsid w:val="00647822"/>
    <w:rsid w:val="006545C3"/>
    <w:rsid w:val="00663A07"/>
    <w:rsid w:val="00664AD4"/>
    <w:rsid w:val="00665FF3"/>
    <w:rsid w:val="00682D8A"/>
    <w:rsid w:val="006C6253"/>
    <w:rsid w:val="006D0D54"/>
    <w:rsid w:val="006D1BF7"/>
    <w:rsid w:val="006F57B5"/>
    <w:rsid w:val="007016C1"/>
    <w:rsid w:val="00716BCD"/>
    <w:rsid w:val="007259F0"/>
    <w:rsid w:val="0073373D"/>
    <w:rsid w:val="00750DC7"/>
    <w:rsid w:val="00791AE4"/>
    <w:rsid w:val="007A047D"/>
    <w:rsid w:val="007A4461"/>
    <w:rsid w:val="007A45F5"/>
    <w:rsid w:val="007B788B"/>
    <w:rsid w:val="007C63D4"/>
    <w:rsid w:val="007D4082"/>
    <w:rsid w:val="008050C7"/>
    <w:rsid w:val="00814466"/>
    <w:rsid w:val="0082609C"/>
    <w:rsid w:val="00887A1C"/>
    <w:rsid w:val="008B2342"/>
    <w:rsid w:val="008C5374"/>
    <w:rsid w:val="008F7C1F"/>
    <w:rsid w:val="00906119"/>
    <w:rsid w:val="009112F9"/>
    <w:rsid w:val="00934E32"/>
    <w:rsid w:val="0097376F"/>
    <w:rsid w:val="00981B90"/>
    <w:rsid w:val="00987679"/>
    <w:rsid w:val="009B6282"/>
    <w:rsid w:val="009D6DB9"/>
    <w:rsid w:val="009E0CB6"/>
    <w:rsid w:val="009E376A"/>
    <w:rsid w:val="009E5110"/>
    <w:rsid w:val="009F1DE9"/>
    <w:rsid w:val="009F1E49"/>
    <w:rsid w:val="00A13035"/>
    <w:rsid w:val="00A146C5"/>
    <w:rsid w:val="00A15FE0"/>
    <w:rsid w:val="00A17274"/>
    <w:rsid w:val="00A419A7"/>
    <w:rsid w:val="00A63E3B"/>
    <w:rsid w:val="00A64E97"/>
    <w:rsid w:val="00A70537"/>
    <w:rsid w:val="00AB7756"/>
    <w:rsid w:val="00AC5B14"/>
    <w:rsid w:val="00AE45E4"/>
    <w:rsid w:val="00AF1F81"/>
    <w:rsid w:val="00B10AC0"/>
    <w:rsid w:val="00B329DF"/>
    <w:rsid w:val="00B63EE7"/>
    <w:rsid w:val="00B652A8"/>
    <w:rsid w:val="00B90F00"/>
    <w:rsid w:val="00B95AB0"/>
    <w:rsid w:val="00BA541F"/>
    <w:rsid w:val="00BD5FC5"/>
    <w:rsid w:val="00BE781E"/>
    <w:rsid w:val="00C567FA"/>
    <w:rsid w:val="00C75F54"/>
    <w:rsid w:val="00C81D5C"/>
    <w:rsid w:val="00C83877"/>
    <w:rsid w:val="00C86933"/>
    <w:rsid w:val="00C94FF9"/>
    <w:rsid w:val="00CE1FC1"/>
    <w:rsid w:val="00D0166D"/>
    <w:rsid w:val="00D264CC"/>
    <w:rsid w:val="00D3215F"/>
    <w:rsid w:val="00D33C27"/>
    <w:rsid w:val="00D55F92"/>
    <w:rsid w:val="00D70BD1"/>
    <w:rsid w:val="00D821DC"/>
    <w:rsid w:val="00D85553"/>
    <w:rsid w:val="00D95305"/>
    <w:rsid w:val="00DA221D"/>
    <w:rsid w:val="00DC6719"/>
    <w:rsid w:val="00E15D38"/>
    <w:rsid w:val="00E3120A"/>
    <w:rsid w:val="00E536DA"/>
    <w:rsid w:val="00E57F91"/>
    <w:rsid w:val="00E6502D"/>
    <w:rsid w:val="00E75A9B"/>
    <w:rsid w:val="00E924F6"/>
    <w:rsid w:val="00E94033"/>
    <w:rsid w:val="00EA0BB1"/>
    <w:rsid w:val="00EA4B10"/>
    <w:rsid w:val="00EA63B2"/>
    <w:rsid w:val="00ED671E"/>
    <w:rsid w:val="00F2134B"/>
    <w:rsid w:val="00F33131"/>
    <w:rsid w:val="00F50D73"/>
    <w:rsid w:val="00FA2295"/>
    <w:rsid w:val="00FA6561"/>
    <w:rsid w:val="00FA7427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92F1C7-67F8-4BE7-B1A5-B74ECE80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63E3B"/>
    <w:pPr>
      <w:ind w:left="720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45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jktatangadkar3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mraakash</dc:creator>
  <cp:lastModifiedBy>sachin</cp:lastModifiedBy>
  <cp:revision>90</cp:revision>
  <cp:lastPrinted>2019-02-04T06:56:00Z</cp:lastPrinted>
  <dcterms:created xsi:type="dcterms:W3CDTF">2023-05-26T13:25:00Z</dcterms:created>
  <dcterms:modified xsi:type="dcterms:W3CDTF">2024-06-12T08:01:00Z</dcterms:modified>
</cp:coreProperties>
</file>