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01807" w14:textId="77777777" w:rsidR="00E77A31" w:rsidRPr="00026273" w:rsidRDefault="00D037FD" w:rsidP="00DE3D2F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lang w:val="en-IN" w:eastAsia="en-IN" w:bidi="ar-SA"/>
        </w:rPr>
        <w:pict w14:anchorId="52B8495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-.4pt;margin-top:19.65pt;width:498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" strokecolor="#0070c0" strokeweight="3pt">
            <v:shadow color="#243f60 [1604]" opacity=".5" offset="1pt"/>
          </v:shape>
        </w:pict>
      </w:r>
      <w:r w:rsidR="00DE3D2F">
        <w:rPr>
          <w:rFonts w:ascii="Palatino Linotype" w:hAnsi="Palatino Linotype"/>
          <w:b/>
          <w:sz w:val="20"/>
          <w:szCs w:val="20"/>
        </w:rPr>
        <w:t>P</w:t>
      </w:r>
      <w:r w:rsidR="00E77A31" w:rsidRPr="00026273">
        <w:rPr>
          <w:rFonts w:ascii="Palatino Linotype" w:hAnsi="Palatino Linotype"/>
          <w:b/>
          <w:sz w:val="20"/>
          <w:szCs w:val="20"/>
        </w:rPr>
        <w:t>ROFESSIONAL SUMMARY</w:t>
      </w:r>
    </w:p>
    <w:p w14:paraId="67ED3846" w14:textId="14D589DB" w:rsidR="00764E44" w:rsidRDefault="00764E44" w:rsidP="000C517B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sz w:val="20"/>
          <w:szCs w:val="20"/>
        </w:rPr>
      </w:pPr>
    </w:p>
    <w:p w14:paraId="229837BF" w14:textId="561C9BF4" w:rsidR="000C517B" w:rsidRPr="00764E44" w:rsidRDefault="000C517B" w:rsidP="000C517B">
      <w:pPr>
        <w:pStyle w:val="ListBullet2"/>
        <w:numPr>
          <w:ilvl w:val="0"/>
          <w:numId w:val="3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1+ Y</w:t>
      </w:r>
      <w:r w:rsidRPr="000C517B">
        <w:rPr>
          <w:rFonts w:ascii="Palatino Linotype" w:hAnsi="Palatino Linotype"/>
          <w:b/>
          <w:sz w:val="20"/>
          <w:szCs w:val="20"/>
        </w:rPr>
        <w:t>ears</w:t>
      </w:r>
      <w:r>
        <w:rPr>
          <w:rFonts w:ascii="Palatino Linotype" w:hAnsi="Palatino Linotype"/>
          <w:sz w:val="20"/>
          <w:szCs w:val="20"/>
        </w:rPr>
        <w:t xml:space="preserve"> of</w:t>
      </w:r>
      <w:r w:rsidRPr="000C517B">
        <w:rPr>
          <w:rFonts w:ascii="Palatino Linotype" w:hAnsi="Palatino Linotype"/>
          <w:sz w:val="20"/>
          <w:szCs w:val="20"/>
        </w:rPr>
        <w:t xml:space="preserve"> experience with Force.com developer toolkit - Apex, Visual Force, Force.com IDE</w:t>
      </w:r>
      <w:r>
        <w:rPr>
          <w:rFonts w:ascii="Palatino Linotype" w:hAnsi="Palatino Linotype"/>
          <w:sz w:val="20"/>
          <w:szCs w:val="20"/>
        </w:rPr>
        <w:t>.</w:t>
      </w:r>
    </w:p>
    <w:p w14:paraId="63139539" w14:textId="38E1EF96" w:rsidR="00764E44" w:rsidRPr="00764E44" w:rsidRDefault="00764E44" w:rsidP="00764E44">
      <w:pPr>
        <w:pStyle w:val="ListBullet2"/>
        <w:numPr>
          <w:ilvl w:val="0"/>
          <w:numId w:val="3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sz w:val="20"/>
          <w:szCs w:val="20"/>
        </w:rPr>
      </w:pPr>
      <w:r w:rsidRPr="00764E44">
        <w:rPr>
          <w:rFonts w:ascii="Palatino Linotype" w:hAnsi="Palatino Linotype"/>
          <w:sz w:val="20"/>
          <w:szCs w:val="20"/>
        </w:rPr>
        <w:t>Exposure</w:t>
      </w:r>
      <w:r w:rsidRPr="00764E44">
        <w:rPr>
          <w:rFonts w:ascii="Palatino Linotype" w:hAnsi="Palatino Linotype"/>
          <w:szCs w:val="20"/>
        </w:rPr>
        <w:t xml:space="preserve"> </w:t>
      </w:r>
      <w:r w:rsidRPr="00764E44">
        <w:rPr>
          <w:rFonts w:ascii="Palatino Linotype" w:hAnsi="Palatino Linotype"/>
          <w:sz w:val="20"/>
          <w:szCs w:val="20"/>
        </w:rPr>
        <w:t xml:space="preserve">to </w:t>
      </w:r>
      <w:r w:rsidR="00F5120F">
        <w:rPr>
          <w:rFonts w:ascii="Palatino Linotype" w:hAnsi="Palatino Linotype"/>
          <w:b/>
          <w:sz w:val="20"/>
          <w:szCs w:val="20"/>
        </w:rPr>
        <w:t>W</w:t>
      </w:r>
      <w:r w:rsidR="00377462">
        <w:rPr>
          <w:rFonts w:ascii="Palatino Linotype" w:hAnsi="Palatino Linotype"/>
          <w:b/>
          <w:sz w:val="20"/>
          <w:szCs w:val="20"/>
        </w:rPr>
        <w:t>eb</w:t>
      </w:r>
      <w:r w:rsidRPr="00764E44">
        <w:rPr>
          <w:rFonts w:ascii="Palatino Linotype" w:hAnsi="Palatino Linotype"/>
          <w:b/>
          <w:sz w:val="20"/>
          <w:szCs w:val="20"/>
        </w:rPr>
        <w:t xml:space="preserve"> CRM application</w:t>
      </w:r>
      <w:r w:rsidRPr="00764E44">
        <w:rPr>
          <w:rFonts w:ascii="Palatino Linotype" w:hAnsi="Palatino Linotype"/>
          <w:sz w:val="20"/>
          <w:szCs w:val="20"/>
        </w:rPr>
        <w:t xml:space="preserve"> development in Force.com platform.</w:t>
      </w:r>
    </w:p>
    <w:p w14:paraId="0150870C" w14:textId="20164F61" w:rsidR="00764E44" w:rsidRDefault="00764E44" w:rsidP="00764E44">
      <w:pPr>
        <w:pStyle w:val="ListBullet2"/>
        <w:numPr>
          <w:ilvl w:val="0"/>
          <w:numId w:val="3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sz w:val="20"/>
          <w:szCs w:val="20"/>
        </w:rPr>
      </w:pPr>
      <w:r w:rsidRPr="00764E44">
        <w:rPr>
          <w:rFonts w:ascii="Palatino Linotype" w:hAnsi="Palatino Linotype"/>
          <w:sz w:val="20"/>
          <w:szCs w:val="20"/>
        </w:rPr>
        <w:t xml:space="preserve">Good understanding of </w:t>
      </w:r>
      <w:r w:rsidRPr="00764E44">
        <w:rPr>
          <w:rFonts w:ascii="Palatino Linotype" w:hAnsi="Palatino Linotype"/>
          <w:b/>
          <w:sz w:val="20"/>
          <w:szCs w:val="20"/>
        </w:rPr>
        <w:t>Agile Methodology</w:t>
      </w:r>
      <w:r w:rsidRPr="00764E44">
        <w:rPr>
          <w:rFonts w:ascii="Palatino Linotype" w:hAnsi="Palatino Linotype"/>
          <w:sz w:val="20"/>
          <w:szCs w:val="20"/>
        </w:rPr>
        <w:t>.</w:t>
      </w:r>
    </w:p>
    <w:p w14:paraId="12EFF7F6" w14:textId="229021A1" w:rsidR="000C517B" w:rsidRPr="00764E44" w:rsidRDefault="000C517B" w:rsidP="00764E44">
      <w:pPr>
        <w:pStyle w:val="ListBullet2"/>
        <w:numPr>
          <w:ilvl w:val="0"/>
          <w:numId w:val="3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sz w:val="20"/>
          <w:szCs w:val="20"/>
        </w:rPr>
      </w:pPr>
      <w:r w:rsidRPr="000C517B">
        <w:rPr>
          <w:rFonts w:ascii="Palatino Linotype" w:hAnsi="Palatino Linotype"/>
          <w:sz w:val="20"/>
          <w:szCs w:val="20"/>
        </w:rPr>
        <w:t>Experience in multiple full lifecycle implementations of Salesforce platform, including Sales cloud</w:t>
      </w:r>
      <w:r>
        <w:rPr>
          <w:rFonts w:ascii="Palatino Linotype" w:hAnsi="Palatino Linotype"/>
          <w:sz w:val="20"/>
          <w:szCs w:val="20"/>
        </w:rPr>
        <w:t>/Service cloud.</w:t>
      </w:r>
    </w:p>
    <w:p w14:paraId="13AD0C7D" w14:textId="77777777" w:rsidR="006C4995" w:rsidRPr="00A16EF9" w:rsidRDefault="006C4995" w:rsidP="006C499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  <w:lang w:bidi="en-US"/>
        </w:rPr>
      </w:pPr>
      <w:r w:rsidRPr="00A16EF9">
        <w:rPr>
          <w:rFonts w:ascii="Palatino Linotype" w:hAnsi="Palatino Linotype"/>
          <w:color w:val="000000"/>
          <w:sz w:val="20"/>
          <w:szCs w:val="20"/>
          <w:lang w:bidi="en-US"/>
        </w:rPr>
        <w:t>Have extensive experience in implementation of Workflow Rules, Role based Page Layouts, Record Types, Approvals and Assignment Rules.</w:t>
      </w:r>
    </w:p>
    <w:p w14:paraId="7007ED4A" w14:textId="02041F9C" w:rsidR="006C4995" w:rsidRPr="00A16EF9" w:rsidRDefault="006C4995" w:rsidP="006C499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  <w:lang w:bidi="en-US"/>
        </w:rPr>
      </w:pPr>
      <w:r w:rsidRPr="00A16EF9">
        <w:rPr>
          <w:rFonts w:ascii="Palatino Linotype" w:hAnsi="Palatino Linotype"/>
          <w:color w:val="000000"/>
          <w:sz w:val="20"/>
          <w:szCs w:val="20"/>
          <w:lang w:bidi="en-US"/>
        </w:rPr>
        <w:t xml:space="preserve">Good knowledge in </w:t>
      </w:r>
      <w:r w:rsidRPr="00A16EF9">
        <w:rPr>
          <w:rFonts w:ascii="Palatino Linotype" w:hAnsi="Palatino Linotype"/>
          <w:b/>
          <w:bCs/>
          <w:color w:val="000000"/>
          <w:sz w:val="20"/>
          <w:szCs w:val="20"/>
          <w:lang w:bidi="en-US"/>
        </w:rPr>
        <w:t>Data Loader</w:t>
      </w:r>
      <w:r w:rsidRPr="00A16EF9">
        <w:rPr>
          <w:rFonts w:ascii="Palatino Linotype" w:hAnsi="Palatino Linotype"/>
          <w:color w:val="000000"/>
          <w:sz w:val="20"/>
          <w:szCs w:val="20"/>
          <w:lang w:bidi="en-US"/>
        </w:rPr>
        <w:t xml:space="preserve"> to insert, update, and bulk import or export of data from Salesforce.com Objects. Used it to read, extract, and load data from comma separated values (CSV) files</w:t>
      </w:r>
    </w:p>
    <w:p w14:paraId="3696B97D" w14:textId="77777777" w:rsidR="00262C26" w:rsidRDefault="00262C26" w:rsidP="00262C26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360"/>
        <w:jc w:val="both"/>
        <w:rPr>
          <w:rFonts w:ascii="Palatino Linotype" w:hAnsi="Palatino Linotype"/>
          <w:sz w:val="20"/>
          <w:szCs w:val="20"/>
        </w:rPr>
      </w:pPr>
    </w:p>
    <w:p w14:paraId="4BABB82F" w14:textId="77777777" w:rsidR="00E77A31" w:rsidRPr="00026273" w:rsidRDefault="00D037FD" w:rsidP="00E77A31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color w:val="000000" w:themeColor="text1"/>
          <w:lang w:val="en-IN" w:eastAsia="en-IN" w:bidi="ar-SA"/>
        </w:rPr>
        <w:pict w14:anchorId="02E1A3FD">
          <v:shape id="Straight Arrow Connector 4" o:spid="_x0000_s1035" type="#_x0000_t32" style="position:absolute;left:0;text-align:left;margin-left:-.4pt;margin-top:19.65pt;width:498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" strokecolor="#0070c0" strokeweight="3pt">
            <v:shadow color="#243f60" opacity=".5" offset="1pt"/>
          </v:shape>
        </w:pict>
      </w:r>
      <w:r w:rsidR="00E77A31">
        <w:rPr>
          <w:rFonts w:ascii="Palatino Linotype" w:hAnsi="Palatino Linotype"/>
          <w:b/>
          <w:sz w:val="20"/>
          <w:szCs w:val="20"/>
        </w:rPr>
        <w:t xml:space="preserve">SKILL </w:t>
      </w:r>
      <w:r w:rsidR="00E77A31" w:rsidRPr="00026273">
        <w:rPr>
          <w:rFonts w:ascii="Palatino Linotype" w:hAnsi="Palatino Linotype"/>
          <w:b/>
          <w:sz w:val="20"/>
          <w:szCs w:val="20"/>
        </w:rPr>
        <w:t>SUMMARY</w:t>
      </w:r>
    </w:p>
    <w:p w14:paraId="15C5D365" w14:textId="77777777" w:rsidR="00E77A31" w:rsidRPr="00033493" w:rsidRDefault="00E77A31" w:rsidP="004A33F5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360"/>
        <w:jc w:val="both"/>
        <w:rPr>
          <w:rFonts w:ascii="Palatino Linotype" w:hAnsi="Palatino Linotype"/>
          <w:color w:val="FFFFFF"/>
          <w:sz w:val="20"/>
          <w:szCs w:val="20"/>
        </w:rPr>
      </w:pPr>
      <w:r w:rsidRPr="00033493">
        <w:rPr>
          <w:rFonts w:ascii="Palatino Linotype" w:hAnsi="Palatino Linotype"/>
          <w:color w:val="FFFFFF"/>
          <w:sz w:val="20"/>
          <w:szCs w:val="20"/>
        </w:rPr>
        <w:t>nal Summary</w:t>
      </w:r>
    </w:p>
    <w:tbl>
      <w:tblPr>
        <w:tblStyle w:val="LightGrid-Accent110"/>
        <w:tblpPr w:leftFromText="180" w:rightFromText="180" w:vertAnchor="text" w:horzAnchor="margin" w:tblpY="155"/>
        <w:tblW w:w="10031" w:type="dxa"/>
        <w:tblLook w:val="04A0" w:firstRow="1" w:lastRow="0" w:firstColumn="1" w:lastColumn="0" w:noHBand="0" w:noVBand="1"/>
      </w:tblPr>
      <w:tblGrid>
        <w:gridCol w:w="2093"/>
        <w:gridCol w:w="7938"/>
      </w:tblGrid>
      <w:tr w:rsidR="00DE3D2F" w:rsidRPr="00CD2EC2" w14:paraId="7B8597EE" w14:textId="77777777" w:rsidTr="00C81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14B87E1" w14:textId="1FBB82C4" w:rsidR="00DE3D2F" w:rsidRPr="008253AB" w:rsidRDefault="00D1596E" w:rsidP="00FA5010">
            <w:pPr>
              <w:spacing w:line="245" w:lineRule="atLeast"/>
              <w:rPr>
                <w:rFonts w:ascii="Palatino Linotype" w:hAnsi="Palatino Linotype"/>
                <w:bCs w:val="0"/>
                <w:sz w:val="20"/>
                <w:szCs w:val="20"/>
              </w:rPr>
            </w:pPr>
            <w:r>
              <w:rPr>
                <w:rFonts w:ascii="Palatino Linotype" w:hAnsi="Palatino Linotype"/>
                <w:bCs w:val="0"/>
                <w:sz w:val="20"/>
                <w:szCs w:val="20"/>
              </w:rPr>
              <w:t>Java</w:t>
            </w:r>
          </w:p>
          <w:p w14:paraId="29A8B9CD" w14:textId="77777777" w:rsidR="00DE3D2F" w:rsidRPr="00CD2EC2" w:rsidRDefault="00DE3D2F" w:rsidP="00FA5010">
            <w:pPr>
              <w:spacing w:line="245" w:lineRule="atLeast"/>
              <w:rPr>
                <w:rFonts w:ascii="Palatino Linotype" w:hAnsi="Palatino Linotype"/>
                <w:bCs w:val="0"/>
                <w:sz w:val="20"/>
                <w:szCs w:val="20"/>
              </w:rPr>
            </w:pPr>
          </w:p>
        </w:tc>
        <w:tc>
          <w:tcPr>
            <w:tcW w:w="7938" w:type="dxa"/>
          </w:tcPr>
          <w:p w14:paraId="7EC84D49" w14:textId="77777777" w:rsidR="000C517B" w:rsidRPr="000C517B" w:rsidRDefault="000C517B" w:rsidP="000C517B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0C517B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Proficiency in Java, with a good understanding of its ecosystems</w:t>
            </w:r>
          </w:p>
          <w:p w14:paraId="6549DF3B" w14:textId="77777777" w:rsidR="000C517B" w:rsidRPr="000C517B" w:rsidRDefault="000C517B" w:rsidP="000C517B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0C517B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Sound knowledge of </w:t>
            </w:r>
            <w:hyperlink r:id="rId7" w:tgtFrame="_blank" w:tooltip="Object-Oriented Programming (OOP)" w:history="1">
              <w:r w:rsidRPr="000C517B">
                <w:rPr>
                  <w:rFonts w:ascii="Palatino Linotype" w:hAnsi="Palatino Linotype"/>
                  <w:b w:val="0"/>
                  <w:bCs w:val="0"/>
                  <w:sz w:val="20"/>
                  <w:szCs w:val="20"/>
                  <w:lang w:val="en-GB"/>
                </w:rPr>
                <w:t>Object-Oriented Programming (OOP)</w:t>
              </w:r>
            </w:hyperlink>
            <w:r w:rsidRPr="000C517B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 Patterns and Concepts</w:t>
            </w:r>
          </w:p>
          <w:p w14:paraId="1C72C7D3" w14:textId="00724B58" w:rsidR="00341BE9" w:rsidRPr="00341BE9" w:rsidRDefault="00341BE9" w:rsidP="00341BE9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341BE9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Familiarity with core Java concepts such as data types, control structures,</w:t>
            </w:r>
          </w:p>
          <w:p w14:paraId="7A689D80" w14:textId="77777777" w:rsidR="00341BE9" w:rsidRPr="00341BE9" w:rsidRDefault="00341BE9" w:rsidP="00341BE9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341BE9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loops, and exception handling.</w:t>
            </w:r>
          </w:p>
          <w:p w14:paraId="1A6F2C04" w14:textId="4636FAA3" w:rsidR="00341BE9" w:rsidRPr="00341BE9" w:rsidRDefault="00341BE9" w:rsidP="00341BE9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341BE9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Experience with Java development tools and environments such as Eclipse</w:t>
            </w:r>
          </w:p>
          <w:p w14:paraId="35F85A50" w14:textId="77777777" w:rsidR="00341BE9" w:rsidRPr="00341BE9" w:rsidRDefault="00341BE9" w:rsidP="00341BE9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341BE9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or IntelliJ IDEA.</w:t>
            </w:r>
          </w:p>
          <w:p w14:paraId="13AD8622" w14:textId="49C89725" w:rsidR="00341BE9" w:rsidRPr="00341BE9" w:rsidRDefault="00341BE9" w:rsidP="00341BE9">
            <w:pPr>
              <w:numPr>
                <w:ilvl w:val="0"/>
                <w:numId w:val="3"/>
              </w:num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 w:rsidRPr="00341BE9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Basic understanding of Java Database Connectivity (JDBC) for interacting</w:t>
            </w:r>
          </w:p>
          <w:p w14:paraId="60A02A5A" w14:textId="74311BF3" w:rsidR="00730605" w:rsidRPr="000C517B" w:rsidRDefault="00341BE9" w:rsidP="00341BE9">
            <w:pPr>
              <w:spacing w:line="24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 xml:space="preserve">       </w:t>
            </w:r>
            <w:bookmarkStart w:id="0" w:name="_GoBack"/>
            <w:bookmarkEnd w:id="0"/>
            <w:r w:rsidRPr="00341BE9">
              <w:rPr>
                <w:rFonts w:ascii="Palatino Linotype" w:hAnsi="Palatino Linotype"/>
                <w:b w:val="0"/>
                <w:bCs w:val="0"/>
                <w:sz w:val="20"/>
                <w:szCs w:val="20"/>
                <w:lang w:val="en-GB"/>
              </w:rPr>
              <w:t>with databases.</w:t>
            </w:r>
          </w:p>
        </w:tc>
      </w:tr>
      <w:tr w:rsidR="00DE3D2F" w:rsidRPr="00CD2EC2" w14:paraId="34E84B40" w14:textId="77777777" w:rsidTr="00C81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F22927A" w14:textId="3223B35A" w:rsidR="00DE3D2F" w:rsidRPr="00CD2EC2" w:rsidRDefault="008253AB" w:rsidP="00FA5010">
            <w:pPr>
              <w:spacing w:line="245" w:lineRule="atLeast"/>
              <w:rPr>
                <w:rFonts w:ascii="Palatino Linotype" w:hAnsi="Palatino Linotype"/>
                <w:b w:val="0"/>
                <w:bCs w:val="0"/>
                <w:sz w:val="20"/>
                <w:szCs w:val="20"/>
              </w:rPr>
            </w:pPr>
            <w:r>
              <w:rPr>
                <w:rFonts w:ascii="Palatino Linotype" w:hAnsi="Palatino Linotype"/>
                <w:b w:val="0"/>
                <w:bCs w:val="0"/>
                <w:sz w:val="20"/>
                <w:szCs w:val="20"/>
              </w:rPr>
              <w:t>Salesforce</w:t>
            </w:r>
          </w:p>
        </w:tc>
        <w:tc>
          <w:tcPr>
            <w:tcW w:w="7938" w:type="dxa"/>
          </w:tcPr>
          <w:p w14:paraId="7C5A2676" w14:textId="77777777" w:rsidR="008253AB" w:rsidRPr="008253AB" w:rsidRDefault="008253AB" w:rsidP="000E044F">
            <w:pPr>
              <w:numPr>
                <w:ilvl w:val="0"/>
                <w:numId w:val="3"/>
              </w:numPr>
              <w:spacing w:line="24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  <w:lang w:val="en-GB"/>
              </w:rPr>
            </w:pPr>
            <w:r w:rsidRPr="008253AB">
              <w:rPr>
                <w:rFonts w:ascii="Palatino Linotype" w:hAnsi="Palatino Linotype"/>
                <w:sz w:val="20"/>
                <w:szCs w:val="20"/>
                <w:lang w:val="en-GB"/>
              </w:rPr>
              <w:t>Creating GUI and complete App using Salesforce SANDBOX (in accordance to client’s requirements).</w:t>
            </w:r>
          </w:p>
          <w:p w14:paraId="3E437F8B" w14:textId="77777777" w:rsidR="000E044F" w:rsidRPr="0057641C" w:rsidRDefault="000E044F" w:rsidP="000E044F">
            <w:pPr>
              <w:pStyle w:val="BodyText"/>
              <w:numPr>
                <w:ilvl w:val="0"/>
                <w:numId w:val="3"/>
              </w:numPr>
              <w:spacing w:after="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2"/>
                <w:szCs w:val="22"/>
              </w:rPr>
            </w:pPr>
            <w:r w:rsidRPr="0057641C">
              <w:rPr>
                <w:rFonts w:asciiTheme="majorHAnsi" w:hAnsiTheme="majorHAnsi" w:cs="Arial"/>
                <w:sz w:val="22"/>
                <w:szCs w:val="22"/>
              </w:rPr>
              <w:t>Developed Visualforce page using the extension controller according to the clients’ requirement.</w:t>
            </w:r>
          </w:p>
          <w:p w14:paraId="3E80CC8A" w14:textId="77777777" w:rsidR="000E044F" w:rsidRPr="0057641C" w:rsidRDefault="000E044F" w:rsidP="000E044F">
            <w:pPr>
              <w:pStyle w:val="BodyText"/>
              <w:numPr>
                <w:ilvl w:val="0"/>
                <w:numId w:val="3"/>
              </w:numPr>
              <w:spacing w:after="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2"/>
                <w:szCs w:val="22"/>
              </w:rPr>
            </w:pPr>
            <w:r w:rsidRPr="0057641C">
              <w:rPr>
                <w:rFonts w:asciiTheme="majorHAnsi" w:hAnsiTheme="majorHAnsi" w:cs="Arial"/>
                <w:sz w:val="22"/>
                <w:szCs w:val="22"/>
              </w:rPr>
              <w:t>Responsible for understanding the data migrating requirements and analyze data to be loaded from legacy systems to Salesforce.com</w:t>
            </w:r>
          </w:p>
          <w:p w14:paraId="6E33AA30" w14:textId="77777777" w:rsidR="000E044F" w:rsidRPr="0057641C" w:rsidRDefault="000E044F" w:rsidP="000E044F">
            <w:pPr>
              <w:pStyle w:val="BodyText"/>
              <w:numPr>
                <w:ilvl w:val="0"/>
                <w:numId w:val="3"/>
              </w:numPr>
              <w:spacing w:after="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2"/>
                <w:szCs w:val="22"/>
              </w:rPr>
            </w:pPr>
            <w:r w:rsidRPr="0057641C">
              <w:rPr>
                <w:rFonts w:asciiTheme="majorHAnsi" w:hAnsiTheme="majorHAnsi" w:cs="Arial"/>
                <w:sz w:val="22"/>
                <w:szCs w:val="22"/>
              </w:rPr>
              <w:t>Configured the Salesforce.com environment.</w:t>
            </w:r>
          </w:p>
          <w:p w14:paraId="2A5FB67B" w14:textId="651785C4" w:rsidR="00DE3D2F" w:rsidRPr="000E044F" w:rsidRDefault="000E044F" w:rsidP="000E044F">
            <w:pPr>
              <w:pStyle w:val="BodyText"/>
              <w:numPr>
                <w:ilvl w:val="0"/>
                <w:numId w:val="3"/>
              </w:numPr>
              <w:spacing w:after="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Arial"/>
                <w:sz w:val="22"/>
                <w:szCs w:val="22"/>
              </w:rPr>
            </w:pPr>
            <w:r w:rsidRPr="0057641C">
              <w:rPr>
                <w:rFonts w:asciiTheme="majorHAnsi" w:hAnsiTheme="majorHAnsi" w:cs="Arial"/>
                <w:sz w:val="22"/>
                <w:szCs w:val="22"/>
              </w:rPr>
              <w:t>Created email templates, approval processes, approval page layouts and defined approval actions on them to automate the processes</w:t>
            </w:r>
          </w:p>
        </w:tc>
      </w:tr>
    </w:tbl>
    <w:p w14:paraId="4E9BA36D" w14:textId="77777777" w:rsidR="0008719A" w:rsidRDefault="0008719A"/>
    <w:p w14:paraId="43D969E2" w14:textId="77777777" w:rsidR="00DE3D2F" w:rsidRPr="00026273" w:rsidRDefault="00D037FD" w:rsidP="00DE3D2F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color w:val="000000" w:themeColor="text1"/>
          <w:lang w:val="en-IN" w:eastAsia="en-IN" w:bidi="ar-SA"/>
        </w:rPr>
        <w:pict w14:anchorId="255CC22E">
          <v:shape id="Straight Arrow Connector 5" o:spid="_x0000_s1034" type="#_x0000_t32" style="position:absolute;left:0;text-align:left;margin-left:-.4pt;margin-top:19.65pt;width:498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" strokecolor="#0070c0" strokeweight="3pt">
            <v:shadow color="#243f60" opacity=".5" offset="1pt"/>
          </v:shape>
        </w:pict>
      </w:r>
      <w:r w:rsidR="00B64AC3">
        <w:rPr>
          <w:rFonts w:ascii="Palatino Linotype" w:hAnsi="Palatino Linotype"/>
          <w:b/>
          <w:sz w:val="20"/>
          <w:szCs w:val="20"/>
        </w:rPr>
        <w:t>EXPERIENCE</w:t>
      </w:r>
    </w:p>
    <w:p w14:paraId="06BFE26A" w14:textId="727CFFD8" w:rsidR="00DE3D2F" w:rsidRPr="004A33F5" w:rsidRDefault="00DE3D2F" w:rsidP="004A33F5">
      <w:pPr>
        <w:pStyle w:val="ListBullet2"/>
        <w:numPr>
          <w:ilvl w:val="0"/>
          <w:numId w:val="3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color w:val="FFFFFF"/>
          <w:sz w:val="20"/>
          <w:szCs w:val="20"/>
        </w:rPr>
      </w:pPr>
    </w:p>
    <w:tbl>
      <w:tblPr>
        <w:tblStyle w:val="LightGrid-Accent11"/>
        <w:tblW w:w="10109" w:type="dxa"/>
        <w:tblLook w:val="04A0" w:firstRow="1" w:lastRow="0" w:firstColumn="1" w:lastColumn="0" w:noHBand="0" w:noVBand="1"/>
      </w:tblPr>
      <w:tblGrid>
        <w:gridCol w:w="3652"/>
        <w:gridCol w:w="4111"/>
        <w:gridCol w:w="2346"/>
      </w:tblGrid>
      <w:tr w:rsidR="001360AC" w:rsidRPr="00CD2EC2" w14:paraId="0066973D" w14:textId="77777777" w:rsidTr="00FA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dxa"/>
            <w:noWrap/>
            <w:hideMark/>
          </w:tcPr>
          <w:p w14:paraId="0533904B" w14:textId="32421B06" w:rsidR="001360AC" w:rsidRPr="00E821DA" w:rsidRDefault="00D1596E" w:rsidP="001360AC">
            <w:pPr>
              <w:rPr>
                <w:rFonts w:ascii="Palatino Linotype" w:hAnsi="Palatino Linotype"/>
                <w:b w:val="0"/>
                <w:sz w:val="20"/>
                <w:szCs w:val="20"/>
                <w:lang w:val="en-IN"/>
              </w:rPr>
            </w:pPr>
            <w:r>
              <w:rPr>
                <w:rFonts w:ascii="Palatino Linotype" w:hAnsi="Palatino Linotype"/>
                <w:b w:val="0"/>
                <w:sz w:val="20"/>
                <w:szCs w:val="20"/>
                <w:lang w:val="en-IN"/>
              </w:rPr>
              <w:t>P2P System Pvt Ltd</w:t>
            </w:r>
            <w:r w:rsidR="001360AC">
              <w:rPr>
                <w:rFonts w:ascii="Palatino Linotype" w:hAnsi="Palatino Linotype"/>
                <w:b w:val="0"/>
                <w:sz w:val="20"/>
                <w:szCs w:val="20"/>
                <w:lang w:val="en-IN"/>
              </w:rPr>
              <w:t>, Noida</w:t>
            </w:r>
          </w:p>
        </w:tc>
        <w:tc>
          <w:tcPr>
            <w:tcW w:w="4111" w:type="dxa"/>
            <w:noWrap/>
            <w:hideMark/>
          </w:tcPr>
          <w:p w14:paraId="2633370F" w14:textId="5FA1758A" w:rsidR="001360AC" w:rsidRPr="00CD2EC2" w:rsidRDefault="000C517B" w:rsidP="001360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Associate</w:t>
            </w:r>
          </w:p>
        </w:tc>
        <w:tc>
          <w:tcPr>
            <w:tcW w:w="2346" w:type="dxa"/>
          </w:tcPr>
          <w:p w14:paraId="15D3FB91" w14:textId="5E8522A8" w:rsidR="001360AC" w:rsidRPr="00CD2EC2" w:rsidRDefault="00D1596E" w:rsidP="001360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7th</w:t>
            </w:r>
            <w:r w:rsidR="002E1A99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/>
                <w:sz w:val="20"/>
                <w:szCs w:val="20"/>
              </w:rPr>
              <w:t>Aug’23</w:t>
            </w:r>
            <w:r w:rsidR="001360AC">
              <w:rPr>
                <w:rFonts w:ascii="Palatino Linotype" w:hAnsi="Palatino Linotype"/>
                <w:sz w:val="20"/>
                <w:szCs w:val="20"/>
              </w:rPr>
              <w:t xml:space="preserve"> – </w:t>
            </w:r>
            <w:r w:rsidR="00F5120F">
              <w:rPr>
                <w:rFonts w:ascii="Palatino Linotype" w:hAnsi="Palatino Linotype"/>
                <w:sz w:val="20"/>
                <w:szCs w:val="20"/>
              </w:rPr>
              <w:t>Till Date</w:t>
            </w:r>
          </w:p>
        </w:tc>
      </w:tr>
    </w:tbl>
    <w:p w14:paraId="50F6FE95" w14:textId="77777777" w:rsidR="003A3D68" w:rsidRDefault="003A3D68"/>
    <w:p w14:paraId="2E91801C" w14:textId="3944B1E3" w:rsidR="005D7D3C" w:rsidRPr="00026273" w:rsidRDefault="00D037FD" w:rsidP="005D7D3C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color w:val="000000" w:themeColor="text1"/>
          <w:lang w:val="en-IN" w:eastAsia="en-IN" w:bidi="ar-SA"/>
        </w:rPr>
        <w:pict w14:anchorId="72922B10">
          <v:shape id="Straight Arrow Connector 6" o:spid="_x0000_s1033" type="#_x0000_t32" style="position:absolute;left:0;text-align:left;margin-left:-.4pt;margin-top:19.65pt;width:498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" strokecolor="#0070c0" strokeweight="3pt">
            <v:shadow color="#243f60" opacity=".5" offset="1pt"/>
          </v:shape>
        </w:pict>
      </w:r>
      <w:r w:rsidR="00D1596E">
        <w:rPr>
          <w:rFonts w:ascii="Palatino Linotype" w:hAnsi="Palatino Linotype"/>
          <w:b/>
          <w:sz w:val="20"/>
          <w:szCs w:val="20"/>
        </w:rPr>
        <w:t xml:space="preserve">PROJECTS </w:t>
      </w:r>
    </w:p>
    <w:p w14:paraId="1EEC6DD1" w14:textId="508E5212" w:rsidR="00FA7CBA" w:rsidRDefault="00FA7CBA" w:rsidP="00FA7CBA">
      <w:pPr>
        <w:pStyle w:val="platinolatino"/>
        <w:jc w:val="both"/>
        <w:rPr>
          <w:b/>
          <w:lang w:val="en-GB"/>
        </w:rPr>
      </w:pPr>
    </w:p>
    <w:p w14:paraId="7EEF5720" w14:textId="3EEE579E" w:rsidR="00BD118D" w:rsidRDefault="00BD118D" w:rsidP="00FA7CBA">
      <w:pPr>
        <w:pStyle w:val="platinolatino"/>
        <w:jc w:val="both"/>
        <w:rPr>
          <w:b/>
          <w:lang w:val="en-GB"/>
        </w:rPr>
      </w:pPr>
    </w:p>
    <w:p w14:paraId="58A41EF0" w14:textId="77777777" w:rsidR="00BD118D" w:rsidRDefault="00BD118D" w:rsidP="00FA7CBA">
      <w:pPr>
        <w:pStyle w:val="platinolatino"/>
        <w:jc w:val="both"/>
        <w:rPr>
          <w:b/>
          <w:lang w:val="en-GB"/>
        </w:rPr>
      </w:pPr>
    </w:p>
    <w:p w14:paraId="5AA62254" w14:textId="77777777" w:rsidR="00FA7CBA" w:rsidRDefault="00FA7CBA" w:rsidP="00FA7CBA">
      <w:pPr>
        <w:pStyle w:val="platinolatino"/>
        <w:jc w:val="both"/>
        <w:rPr>
          <w:b/>
          <w:lang w:val="en-GB"/>
        </w:rPr>
      </w:pPr>
    </w:p>
    <w:p w14:paraId="327FCC27" w14:textId="77777777" w:rsidR="00C563C9" w:rsidRDefault="00C563C9" w:rsidP="00FA7CBA">
      <w:pPr>
        <w:pStyle w:val="platinolatino"/>
        <w:jc w:val="both"/>
        <w:rPr>
          <w:b/>
          <w:lang w:val="en-GB"/>
        </w:rPr>
      </w:pPr>
    </w:p>
    <w:p w14:paraId="6BC7D3A0" w14:textId="77777777" w:rsidR="00C563C9" w:rsidRDefault="00C563C9" w:rsidP="00FA7CBA">
      <w:pPr>
        <w:pStyle w:val="platinolatino"/>
        <w:jc w:val="both"/>
        <w:rPr>
          <w:b/>
          <w:lang w:val="en-GB"/>
        </w:rPr>
      </w:pPr>
    </w:p>
    <w:tbl>
      <w:tblPr>
        <w:tblStyle w:val="MediumShading1-Accent11"/>
        <w:tblW w:w="9747" w:type="dxa"/>
        <w:tblLook w:val="01E0" w:firstRow="1" w:lastRow="1" w:firstColumn="1" w:lastColumn="1" w:noHBand="0" w:noVBand="0"/>
      </w:tblPr>
      <w:tblGrid>
        <w:gridCol w:w="1890"/>
        <w:gridCol w:w="7857"/>
      </w:tblGrid>
      <w:tr w:rsidR="0000624C" w:rsidRPr="00CD2EC2" w14:paraId="650A30CA" w14:textId="77777777" w:rsidTr="00FA5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C0E8AB2" w14:textId="2DF9B223" w:rsidR="0000624C" w:rsidRPr="00CD2EC2" w:rsidRDefault="0000624C" w:rsidP="00FA5010">
            <w:pPr>
              <w:autoSpaceDE w:val="0"/>
              <w:autoSpaceDN w:val="0"/>
              <w:adjustRightInd w:val="0"/>
              <w:rPr>
                <w:rFonts w:ascii="Palatino Linotype" w:hAnsi="Palatino Linotype"/>
                <w:i/>
                <w:sz w:val="20"/>
                <w:szCs w:val="20"/>
              </w:rPr>
            </w:pPr>
            <w:r w:rsidRPr="00CD2EC2">
              <w:rPr>
                <w:rFonts w:ascii="Palatino Linotype" w:hAnsi="Palatino Linotype"/>
                <w:b w:val="0"/>
                <w:sz w:val="20"/>
                <w:szCs w:val="20"/>
              </w:rPr>
              <w:lastRenderedPageBreak/>
              <w:t xml:space="preserve">Project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857" w:type="dxa"/>
          </w:tcPr>
          <w:p w14:paraId="04EBCC53" w14:textId="77777777" w:rsidR="0000624C" w:rsidRDefault="00C563C9" w:rsidP="00F35E7F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EHS System</w:t>
            </w:r>
          </w:p>
        </w:tc>
      </w:tr>
      <w:tr w:rsidR="0000624C" w:rsidRPr="00CD2EC2" w14:paraId="41C33999" w14:textId="77777777" w:rsidTr="00FA5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52FEAEC4" w14:textId="77777777" w:rsidR="0000624C" w:rsidRPr="00FA7CBA" w:rsidRDefault="0000624C" w:rsidP="00FA5010">
            <w:pPr>
              <w:autoSpaceDE w:val="0"/>
              <w:autoSpaceDN w:val="0"/>
              <w:adjustRightInd w:val="0"/>
              <w:rPr>
                <w:rFonts w:ascii="Palatino Linotype" w:hAnsi="Palatino Linotype"/>
                <w:i/>
                <w:sz w:val="20"/>
                <w:szCs w:val="20"/>
              </w:rPr>
            </w:pPr>
            <w:r w:rsidRPr="00FA7CBA">
              <w:rPr>
                <w:rFonts w:ascii="Palatino Linotype" w:hAnsi="Palatino Linotype"/>
                <w:sz w:val="20"/>
                <w:szCs w:val="20"/>
              </w:rPr>
              <w:t xml:space="preserve">Client    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857" w:type="dxa"/>
          </w:tcPr>
          <w:p w14:paraId="0F8378F0" w14:textId="77777777" w:rsidR="0000624C" w:rsidRPr="0000624C" w:rsidRDefault="00C563C9" w:rsidP="00FA5010">
            <w:pPr>
              <w:rPr>
                <w:rFonts w:ascii="Palatino Linotype" w:hAnsi="Palatino Linotype" w:cs="Arial"/>
                <w:b w:val="0"/>
                <w:color w:val="000000"/>
                <w:sz w:val="20"/>
                <w:szCs w:val="20"/>
              </w:rPr>
            </w:pPr>
            <w:r w:rsidRPr="00C563C9">
              <w:rPr>
                <w:rFonts w:ascii="Palatino Linotype" w:hAnsi="Palatino Linotype"/>
                <w:b w:val="0"/>
                <w:sz w:val="20"/>
                <w:szCs w:val="20"/>
              </w:rPr>
              <w:t>Salesforce.com</w:t>
            </w:r>
          </w:p>
        </w:tc>
      </w:tr>
      <w:tr w:rsidR="0000624C" w:rsidRPr="00CD2EC2" w14:paraId="061E7064" w14:textId="77777777" w:rsidTr="00FA50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9857513" w14:textId="77777777" w:rsidR="0000624C" w:rsidRPr="00FA7CBA" w:rsidRDefault="0000624C" w:rsidP="00FA5010">
            <w:pPr>
              <w:autoSpaceDE w:val="0"/>
              <w:autoSpaceDN w:val="0"/>
              <w:adjustRightInd w:val="0"/>
              <w:rPr>
                <w:rFonts w:ascii="Palatino Linotype" w:hAnsi="Palatino Linotype"/>
                <w:i/>
                <w:sz w:val="20"/>
                <w:szCs w:val="20"/>
              </w:rPr>
            </w:pPr>
            <w:r w:rsidRPr="00FA7CBA">
              <w:rPr>
                <w:rFonts w:ascii="Palatino Linotype" w:hAnsi="Palatino Linotype"/>
                <w:i/>
                <w:sz w:val="20"/>
                <w:szCs w:val="20"/>
              </w:rPr>
              <w:t>Project Overview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857" w:type="dxa"/>
          </w:tcPr>
          <w:p w14:paraId="0FE95995" w14:textId="77777777" w:rsidR="0000624C" w:rsidRPr="00F35E7F" w:rsidRDefault="00C563C9" w:rsidP="00791018">
            <w:pPr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C563C9">
              <w:rPr>
                <w:rFonts w:ascii="Palatino Linotype" w:hAnsi="Palatino Linotype"/>
                <w:b w:val="0"/>
                <w:sz w:val="20"/>
                <w:szCs w:val="20"/>
              </w:rPr>
              <w:t>Helped customers in developing and achieving a wide variety of Salesforce functionalities</w:t>
            </w:r>
          </w:p>
        </w:tc>
      </w:tr>
      <w:tr w:rsidR="0000624C" w:rsidRPr="00CD2EC2" w14:paraId="02866AB6" w14:textId="77777777" w:rsidTr="00FA5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58CA55D6" w14:textId="77777777" w:rsidR="0000624C" w:rsidRPr="00FA7CBA" w:rsidRDefault="0000624C" w:rsidP="00FA5010">
            <w:pPr>
              <w:autoSpaceDE w:val="0"/>
              <w:autoSpaceDN w:val="0"/>
              <w:adjustRightInd w:val="0"/>
              <w:rPr>
                <w:rFonts w:ascii="Palatino Linotype" w:hAnsi="Palatino Linotype"/>
                <w:i/>
                <w:sz w:val="20"/>
                <w:szCs w:val="20"/>
              </w:rPr>
            </w:pPr>
            <w:r w:rsidRPr="00FA7CBA">
              <w:rPr>
                <w:rFonts w:ascii="Palatino Linotype" w:hAnsi="Palatino Linotype"/>
                <w:i/>
                <w:sz w:val="20"/>
                <w:szCs w:val="20"/>
              </w:rPr>
              <w:t>Role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857" w:type="dxa"/>
          </w:tcPr>
          <w:p w14:paraId="654BE4B5" w14:textId="77777777" w:rsidR="0000624C" w:rsidRDefault="0000624C" w:rsidP="00C563C9">
            <w:pPr>
              <w:pStyle w:val="Achievement"/>
              <w:spacing w:after="0"/>
              <w:ind w:left="0" w:firstLine="0"/>
              <w:jc w:val="left"/>
              <w:rPr>
                <w:rFonts w:ascii="Palatino Linotype" w:hAnsi="Palatino Linotype" w:cs="Arial"/>
                <w:b w:val="0"/>
              </w:rPr>
            </w:pPr>
          </w:p>
          <w:p w14:paraId="38AB26C9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Meet with clients to determine business, functional and technical requirements and participate in application design, configuration, testing and deployment</w:t>
            </w:r>
          </w:p>
          <w:p w14:paraId="18FBBE78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Perform configuration and customization of the Salesforce.com platform.</w:t>
            </w:r>
          </w:p>
          <w:p w14:paraId="0CC6C615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Participate in efforts to develop and execute testing, training and documentation</w:t>
            </w:r>
          </w:p>
          <w:p w14:paraId="40A9C7DB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Participate in the sales cycle as needed (solution definition, pre-sales, estimating and project planning)</w:t>
            </w:r>
          </w:p>
          <w:p w14:paraId="4C64E730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Willing to be hands-on in producing tangible deliverables (requirements specifications, design deliverables, status reports, project plans)</w:t>
            </w:r>
          </w:p>
          <w:p w14:paraId="5605F2FB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Utilize best practices to perform operational support, enhancements, bug fixes as needed to the Salesforce.com platform</w:t>
            </w:r>
          </w:p>
          <w:p w14:paraId="3D475928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Follow all standard operating procedures (SOP) and maintain updated ticketing for events, incidents, requests, changes, problems, etc.</w:t>
            </w:r>
          </w:p>
          <w:p w14:paraId="7534226E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Proactively engage on continuous improvement efforts for application design, support, and practice development efforts.</w:t>
            </w:r>
          </w:p>
          <w:p w14:paraId="6C19BA10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Provide technical assistance and end user troubleshooting for bug fixes, enhancements, and “how-to” assistance.</w:t>
            </w:r>
          </w:p>
          <w:p w14:paraId="32C1A933" w14:textId="77777777" w:rsidR="00283754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Act as a point of escalation for Service Desk and NOC ticketing for advanced issue resolution.</w:t>
            </w:r>
          </w:p>
          <w:p w14:paraId="14D6F19D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Conduct research, comprehend analyst reports, keep abreast of technology trends and identify applicability to clients? business/ technology ecosystem</w:t>
            </w:r>
          </w:p>
          <w:p w14:paraId="14FFD4A0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Define enterprise blueprints that leverage emerging architecture patterns and industry/ functional solutions</w:t>
            </w:r>
          </w:p>
          <w:p w14:paraId="358CC7A1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Partner with clients on business/ technology transformation programs; orchestrate the implementation of planned initiatives and realization of business outcomes</w:t>
            </w:r>
          </w:p>
          <w:p w14:paraId="74D34C98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Experience and Knowledge</w:t>
            </w:r>
          </w:p>
          <w:p w14:paraId="692E4CA4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Understanding of business parameters and drivers and the ability to articulate technology issues in business terms and vice-versa</w:t>
            </w:r>
          </w:p>
          <w:p w14:paraId="303F1F4C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Capable of building end to end business solutions</w:t>
            </w:r>
          </w:p>
          <w:p w14:paraId="00A079C9" w14:textId="7777777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Exposure of end to end project delivery lifecycle desirable</w:t>
            </w:r>
          </w:p>
          <w:p w14:paraId="273DA241" w14:textId="0E663457" w:rsidR="000C517B" w:rsidRPr="000C517B" w:rsidRDefault="000C517B" w:rsidP="000C517B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Palatino Linotype" w:hAnsi="Palatino Linotype"/>
                <w:b w:val="0"/>
                <w:sz w:val="20"/>
                <w:szCs w:val="20"/>
              </w:rPr>
            </w:pPr>
            <w:r w:rsidRPr="000C517B">
              <w:rPr>
                <w:rFonts w:ascii="Palatino Linotype" w:hAnsi="Palatino Linotype"/>
                <w:b w:val="0"/>
                <w:sz w:val="20"/>
                <w:szCs w:val="20"/>
              </w:rPr>
              <w:t>Knowledge of major technologies (legacy to emerging)</w:t>
            </w:r>
          </w:p>
        </w:tc>
      </w:tr>
      <w:tr w:rsidR="0000624C" w:rsidRPr="00CD2EC2" w14:paraId="3537F79F" w14:textId="77777777" w:rsidTr="00FA501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9B88C73" w14:textId="7EE5B249" w:rsidR="0000624C" w:rsidRPr="00FA7CBA" w:rsidRDefault="00542A8A" w:rsidP="00FA5010">
            <w:pPr>
              <w:autoSpaceDE w:val="0"/>
              <w:autoSpaceDN w:val="0"/>
              <w:adjustRightInd w:val="0"/>
              <w:rPr>
                <w:rFonts w:ascii="Palatino Linotype" w:hAnsi="Palatino Linotype"/>
                <w:i/>
                <w:sz w:val="20"/>
                <w:szCs w:val="20"/>
              </w:rPr>
            </w:pPr>
            <w:r>
              <w:rPr>
                <w:rFonts w:ascii="Palatino Linotype" w:hAnsi="Palatino Linotype"/>
                <w:i/>
                <w:sz w:val="20"/>
                <w:szCs w:val="20"/>
              </w:rPr>
              <w:t xml:space="preserve">Tool &amp; </w:t>
            </w:r>
            <w:r w:rsidR="0000624C" w:rsidRPr="00FA7CBA">
              <w:rPr>
                <w:rFonts w:ascii="Palatino Linotype" w:hAnsi="Palatino Linotype"/>
                <w:i/>
                <w:sz w:val="20"/>
                <w:szCs w:val="20"/>
              </w:rPr>
              <w:t>Technol</w:t>
            </w:r>
            <w:r>
              <w:rPr>
                <w:rFonts w:ascii="Palatino Linotype" w:hAnsi="Palatino Linotype"/>
                <w:i/>
                <w:sz w:val="20"/>
                <w:szCs w:val="20"/>
              </w:rPr>
              <w:t>ogies</w:t>
            </w:r>
            <w:r w:rsidR="0000624C" w:rsidRPr="00FA7CBA">
              <w:rPr>
                <w:rFonts w:ascii="Palatino Linotype" w:hAnsi="Palatino Linotype"/>
                <w:i/>
                <w:sz w:val="20"/>
                <w:szCs w:val="20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857" w:type="dxa"/>
          </w:tcPr>
          <w:p w14:paraId="37F10ACC" w14:textId="0221DA06" w:rsidR="0000624C" w:rsidRPr="00D1596E" w:rsidRDefault="00C563C9" w:rsidP="00D1596E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Palatino Linotype" w:hAnsi="Palatino Linotype"/>
                <w:sz w:val="20"/>
                <w:szCs w:val="20"/>
              </w:rPr>
            </w:pPr>
            <w:r w:rsidRPr="00D1596E">
              <w:rPr>
                <w:rFonts w:ascii="Palatino Linotype" w:hAnsi="Palatino Linotype"/>
                <w:sz w:val="20"/>
                <w:szCs w:val="20"/>
              </w:rPr>
              <w:t>Apex, Visualforce, Data migration</w:t>
            </w:r>
            <w:r w:rsidR="00542A8A" w:rsidRPr="00D1596E">
              <w:rPr>
                <w:rFonts w:ascii="Palatino Linotype" w:hAnsi="Palatino Linotype"/>
                <w:sz w:val="20"/>
                <w:szCs w:val="20"/>
              </w:rPr>
              <w:t>, Jira</w:t>
            </w:r>
          </w:p>
        </w:tc>
      </w:tr>
    </w:tbl>
    <w:p w14:paraId="719F5653" w14:textId="77777777" w:rsidR="006C4995" w:rsidRDefault="006C4995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</w:p>
    <w:p w14:paraId="4303E504" w14:textId="0F2AA241" w:rsidR="009062D0" w:rsidRPr="00026273" w:rsidRDefault="00D037FD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color w:val="000000" w:themeColor="text1"/>
          <w:lang w:val="en-IN" w:eastAsia="en-IN" w:bidi="ar-SA"/>
        </w:rPr>
        <w:pict w14:anchorId="6C8AF92C">
          <v:shape id="Straight Arrow Connector 9" o:spid="_x0000_s1030" type="#_x0000_t32" style="position:absolute;left:0;text-align:left;margin-left:-.4pt;margin-top:19.65pt;width:498pt;height:0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" strokecolor="#0070c0" strokeweight="3pt">
            <v:shadow color="#243f60" opacity=".5" offset="1pt"/>
          </v:shape>
        </w:pict>
      </w:r>
      <w:r w:rsidR="009B7A9A">
        <w:rPr>
          <w:rFonts w:ascii="Palatino Linotype" w:hAnsi="Palatino Linotype"/>
          <w:b/>
          <w:sz w:val="20"/>
          <w:szCs w:val="20"/>
        </w:rPr>
        <w:t>CERTIFICATES AND TRAINING</w:t>
      </w:r>
    </w:p>
    <w:p w14:paraId="07759B88" w14:textId="77777777" w:rsidR="009933BB" w:rsidRDefault="009933BB" w:rsidP="009933BB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/>
        <w:jc w:val="both"/>
        <w:rPr>
          <w:rFonts w:ascii="Palatino Linotype" w:hAnsi="Palatino Linotype"/>
          <w:sz w:val="20"/>
          <w:szCs w:val="20"/>
        </w:rPr>
      </w:pPr>
    </w:p>
    <w:p w14:paraId="4FC46157" w14:textId="7413F1CA" w:rsidR="00A5169B" w:rsidRPr="00CC37B7" w:rsidRDefault="00D1596E" w:rsidP="00FA5010">
      <w:pPr>
        <w:pStyle w:val="ListBullet2"/>
        <w:numPr>
          <w:ilvl w:val="0"/>
          <w:numId w:val="7"/>
        </w:numPr>
        <w:autoSpaceDE w:val="0"/>
        <w:autoSpaceDN w:val="0"/>
        <w:adjustRightInd w:val="0"/>
        <w:spacing w:before="120" w:after="160" w:line="259" w:lineRule="auto"/>
        <w:jc w:val="both"/>
      </w:pPr>
      <w:r>
        <w:rPr>
          <w:rFonts w:ascii="Palatino Linotype" w:hAnsi="Palatino Linotype"/>
          <w:b/>
          <w:sz w:val="20"/>
          <w:szCs w:val="20"/>
        </w:rPr>
        <w:t>Salesforce Developer</w:t>
      </w:r>
      <w:r w:rsidR="00A5169B" w:rsidRPr="009933BB">
        <w:rPr>
          <w:rFonts w:ascii="Palatino Linotype" w:hAnsi="Palatino Linotype"/>
          <w:sz w:val="20"/>
          <w:szCs w:val="20"/>
        </w:rPr>
        <w:t xml:space="preserve"> Training at</w:t>
      </w:r>
      <w:r>
        <w:rPr>
          <w:rFonts w:ascii="Palatino Linotype" w:hAnsi="Palatino Linotype"/>
          <w:sz w:val="20"/>
          <w:szCs w:val="20"/>
        </w:rPr>
        <w:t xml:space="preserve"> Convergent Learning Solutions</w:t>
      </w:r>
      <w:r w:rsidR="00A5169B" w:rsidRPr="009933BB">
        <w:rPr>
          <w:rFonts w:ascii="Palatino Linotype" w:hAnsi="Palatino Linotype"/>
          <w:sz w:val="20"/>
          <w:szCs w:val="20"/>
        </w:rPr>
        <w:t xml:space="preserve">, </w:t>
      </w:r>
      <w:r w:rsidR="008E42FA">
        <w:rPr>
          <w:rFonts w:ascii="Palatino Linotype" w:hAnsi="Palatino Linotype"/>
          <w:sz w:val="20"/>
          <w:szCs w:val="20"/>
        </w:rPr>
        <w:t>Noida</w:t>
      </w:r>
      <w:r w:rsidR="00966618" w:rsidRPr="009933BB">
        <w:rPr>
          <w:rFonts w:ascii="Palatino Linotype" w:hAnsi="Palatino Linotype"/>
          <w:sz w:val="20"/>
          <w:szCs w:val="20"/>
        </w:rPr>
        <w:t>,</w:t>
      </w:r>
      <w:r w:rsidR="00A5169B" w:rsidRPr="009933BB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May 2022</w:t>
      </w:r>
      <w:r w:rsidR="008E42FA">
        <w:rPr>
          <w:rFonts w:ascii="Palatino Linotype" w:hAnsi="Palatino Linotype"/>
          <w:sz w:val="20"/>
          <w:szCs w:val="20"/>
        </w:rPr>
        <w:t>.</w:t>
      </w:r>
    </w:p>
    <w:p w14:paraId="14B2E739" w14:textId="2E5D2164" w:rsidR="00CC37B7" w:rsidRDefault="00CC37B7" w:rsidP="00CC37B7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 w:hanging="360"/>
        <w:jc w:val="both"/>
      </w:pPr>
    </w:p>
    <w:p w14:paraId="54E82C6E" w14:textId="77777777" w:rsidR="00CC37B7" w:rsidRDefault="00CC37B7" w:rsidP="00CC37B7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</w:p>
    <w:p w14:paraId="69FD58B1" w14:textId="7BC27688" w:rsidR="00CC37B7" w:rsidRPr="00CC37B7" w:rsidRDefault="00D1596E" w:rsidP="00CC37B7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b/>
          <w:bCs/>
          <w:noProof/>
          <w:color w:val="000000" w:themeColor="text1"/>
          <w:lang w:val="en-IN" w:eastAsia="en-IN" w:bidi="ar-SA"/>
        </w:rPr>
      </w:pPr>
      <w:r>
        <w:rPr>
          <w:b/>
          <w:bCs/>
          <w:noProof/>
          <w:color w:val="000000" w:themeColor="text1"/>
          <w:lang w:val="en-IN" w:eastAsia="en-IN" w:bidi="ar-SA"/>
        </w:rPr>
        <w:t>Tools -</w:t>
      </w:r>
      <w:r w:rsidR="00D037FD">
        <w:rPr>
          <w:b/>
          <w:bCs/>
          <w:noProof/>
          <w:color w:val="000000" w:themeColor="text1"/>
          <w:lang w:val="en-IN" w:eastAsia="en-IN" w:bidi="ar-SA"/>
        </w:rPr>
        <w:pict w14:anchorId="5CD79125">
          <v:shape id="_x0000_s1036" type="#_x0000_t32" style="position:absolute;left:0;text-align:left;margin-left:-.4pt;margin-top:19.35pt;width:498pt;height:0;z-index:2516828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" adj="-3106,-1,-3106" strokecolor="#0070c0" strokeweight="3pt">
            <v:shadow color="#243f60" opacity=".5" offset="1pt"/>
          </v:shape>
        </w:pict>
      </w:r>
    </w:p>
    <w:p w14:paraId="45D6CF32" w14:textId="05ED544A" w:rsidR="00CC37B7" w:rsidRDefault="00CC37B7" w:rsidP="00CC37B7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 w:hanging="360"/>
        <w:jc w:val="both"/>
      </w:pPr>
    </w:p>
    <w:p w14:paraId="144B7DB9" w14:textId="1F0ACB83" w:rsidR="00CC37B7" w:rsidRPr="00CC37B7" w:rsidRDefault="00D1596E" w:rsidP="00CC37B7">
      <w:pPr>
        <w:numPr>
          <w:ilvl w:val="0"/>
          <w:numId w:val="7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Use recommended </w:t>
      </w:r>
      <w:r w:rsidRPr="00D1596E">
        <w:rPr>
          <w:rFonts w:ascii="Palatino Linotype" w:hAnsi="Palatino Linotype"/>
          <w:b/>
          <w:sz w:val="20"/>
          <w:szCs w:val="20"/>
        </w:rPr>
        <w:t>JIRA</w:t>
      </w:r>
      <w:r>
        <w:rPr>
          <w:rFonts w:ascii="Palatino Linotype" w:hAnsi="Palatino Linotype"/>
          <w:sz w:val="20"/>
          <w:szCs w:val="20"/>
        </w:rPr>
        <w:t xml:space="preserve"> process for Ticketing purpose. </w:t>
      </w:r>
    </w:p>
    <w:p w14:paraId="7CC746DD" w14:textId="77777777" w:rsidR="00CC37B7" w:rsidRPr="004A33F5" w:rsidRDefault="00CC37B7" w:rsidP="00CC37B7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 w:hanging="360"/>
        <w:jc w:val="both"/>
      </w:pPr>
    </w:p>
    <w:p w14:paraId="7C220848" w14:textId="40A4BEA6" w:rsidR="004A33F5" w:rsidRDefault="004A33F5" w:rsidP="004A33F5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 w:hanging="360"/>
        <w:jc w:val="both"/>
      </w:pPr>
    </w:p>
    <w:p w14:paraId="0B32AFF6" w14:textId="3295390C" w:rsidR="004A33F5" w:rsidRDefault="004A33F5" w:rsidP="004A33F5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 w:hanging="360"/>
        <w:jc w:val="both"/>
      </w:pPr>
    </w:p>
    <w:p w14:paraId="21BA628B" w14:textId="77777777" w:rsidR="004A33F5" w:rsidRDefault="004A33F5" w:rsidP="004A33F5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ind w:left="720" w:hanging="360"/>
        <w:jc w:val="both"/>
      </w:pPr>
    </w:p>
    <w:p w14:paraId="3BD72EC2" w14:textId="77777777" w:rsidR="008E5363" w:rsidRDefault="008E5363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</w:p>
    <w:p w14:paraId="49298E62" w14:textId="77777777" w:rsidR="009062D0" w:rsidRPr="00906EF3" w:rsidRDefault="00906EF3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b/>
          <w:noProof/>
          <w:color w:val="000000" w:themeColor="text1"/>
          <w:lang w:val="en-IN" w:eastAsia="en-IN" w:bidi="ar-SA"/>
        </w:rPr>
      </w:pPr>
      <w:r w:rsidRPr="00906EF3">
        <w:rPr>
          <w:b/>
          <w:noProof/>
          <w:color w:val="000000" w:themeColor="text1"/>
          <w:lang w:val="en-IN" w:eastAsia="en-IN" w:bidi="ar-SA"/>
        </w:rPr>
        <w:t>Technical proficiency</w:t>
      </w:r>
      <w:r w:rsidR="00D037FD">
        <w:rPr>
          <w:b/>
          <w:noProof/>
          <w:color w:val="000000" w:themeColor="text1"/>
          <w:lang w:val="en-IN" w:eastAsia="en-IN" w:bidi="ar-SA"/>
        </w:rPr>
        <w:pict w14:anchorId="2A8610A3">
          <v:shape id="Straight Arrow Connector 10" o:spid="_x0000_s1029" type="#_x0000_t32" style="position:absolute;left:0;text-align:left;margin-left:-.4pt;margin-top:19.35pt;width:498pt;height:0;z-index:2516766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" adj="-3106,-1,-3106" strokecolor="#0070c0" strokeweight="3pt">
            <v:shadow color="#243f60" opacity=".5" offset="1pt"/>
          </v:shape>
        </w:pict>
      </w:r>
    </w:p>
    <w:p w14:paraId="5A48317F" w14:textId="77777777" w:rsidR="00906EF3" w:rsidRPr="00906EF3" w:rsidRDefault="00906EF3" w:rsidP="00906EF3">
      <w:pPr>
        <w:numPr>
          <w:ilvl w:val="0"/>
          <w:numId w:val="7"/>
        </w:numPr>
        <w:rPr>
          <w:rFonts w:ascii="Palatino Linotype" w:hAnsi="Palatino Linotype"/>
          <w:sz w:val="20"/>
          <w:szCs w:val="20"/>
        </w:rPr>
      </w:pPr>
      <w:r w:rsidRPr="00906EF3">
        <w:rPr>
          <w:rFonts w:ascii="Palatino Linotype" w:hAnsi="Palatino Linotype"/>
          <w:sz w:val="20"/>
          <w:szCs w:val="20"/>
        </w:rPr>
        <w:t>Salesforce.com CRM customization</w:t>
      </w:r>
    </w:p>
    <w:p w14:paraId="1E9FC48F" w14:textId="77777777" w:rsidR="00906EF3" w:rsidRPr="00906EF3" w:rsidRDefault="00906EF3" w:rsidP="00906EF3">
      <w:pPr>
        <w:numPr>
          <w:ilvl w:val="0"/>
          <w:numId w:val="7"/>
        </w:numPr>
        <w:rPr>
          <w:rFonts w:ascii="Palatino Linotype" w:hAnsi="Palatino Linotype"/>
          <w:sz w:val="20"/>
          <w:szCs w:val="20"/>
        </w:rPr>
      </w:pPr>
      <w:r w:rsidRPr="00906EF3">
        <w:rPr>
          <w:rFonts w:ascii="Palatino Linotype" w:hAnsi="Palatino Linotype"/>
          <w:sz w:val="20"/>
          <w:szCs w:val="20"/>
        </w:rPr>
        <w:t xml:space="preserve">Apex Class and Trigger Development </w:t>
      </w:r>
    </w:p>
    <w:p w14:paraId="7244593E" w14:textId="77777777" w:rsidR="00906EF3" w:rsidRPr="00906EF3" w:rsidRDefault="00906EF3" w:rsidP="00906EF3">
      <w:pPr>
        <w:numPr>
          <w:ilvl w:val="0"/>
          <w:numId w:val="7"/>
        </w:numPr>
        <w:rPr>
          <w:rFonts w:ascii="Palatino Linotype" w:hAnsi="Palatino Linotype"/>
          <w:sz w:val="20"/>
          <w:szCs w:val="20"/>
        </w:rPr>
      </w:pPr>
      <w:r w:rsidRPr="00906EF3">
        <w:rPr>
          <w:rFonts w:ascii="Palatino Linotype" w:hAnsi="Palatino Linotype"/>
          <w:sz w:val="20"/>
          <w:szCs w:val="20"/>
        </w:rPr>
        <w:t>Visual Force pages Development</w:t>
      </w:r>
    </w:p>
    <w:p w14:paraId="4320A1AD" w14:textId="77777777" w:rsidR="00906EF3" w:rsidRPr="00906EF3" w:rsidRDefault="00906EF3" w:rsidP="00906EF3">
      <w:pPr>
        <w:numPr>
          <w:ilvl w:val="0"/>
          <w:numId w:val="7"/>
        </w:numPr>
        <w:rPr>
          <w:rFonts w:ascii="Palatino Linotype" w:hAnsi="Palatino Linotype"/>
          <w:sz w:val="20"/>
          <w:szCs w:val="20"/>
        </w:rPr>
      </w:pPr>
      <w:r w:rsidRPr="00906EF3">
        <w:rPr>
          <w:rFonts w:ascii="Palatino Linotype" w:hAnsi="Palatino Linotype"/>
          <w:sz w:val="20"/>
          <w:szCs w:val="20"/>
        </w:rPr>
        <w:t>Force.Com IDE and eclipse</w:t>
      </w:r>
    </w:p>
    <w:p w14:paraId="55E730F4" w14:textId="77777777" w:rsidR="00906EF3" w:rsidRDefault="00906EF3" w:rsidP="00906EF3">
      <w:pPr>
        <w:numPr>
          <w:ilvl w:val="0"/>
          <w:numId w:val="7"/>
        </w:numPr>
        <w:rPr>
          <w:rFonts w:ascii="Palatino Linotype" w:hAnsi="Palatino Linotype"/>
          <w:sz w:val="20"/>
          <w:szCs w:val="20"/>
        </w:rPr>
      </w:pPr>
      <w:r w:rsidRPr="00906EF3">
        <w:rPr>
          <w:rFonts w:ascii="Palatino Linotype" w:hAnsi="Palatino Linotype"/>
          <w:sz w:val="20"/>
          <w:szCs w:val="20"/>
        </w:rPr>
        <w:t>Governor Limits</w:t>
      </w:r>
      <w:r>
        <w:rPr>
          <w:rFonts w:ascii="Palatino Linotype" w:hAnsi="Palatino Linotype"/>
          <w:sz w:val="20"/>
          <w:szCs w:val="20"/>
        </w:rPr>
        <w:t>.</w:t>
      </w:r>
    </w:p>
    <w:p w14:paraId="44EE3965" w14:textId="7C2E200D" w:rsidR="00556B38" w:rsidRPr="00906EF3" w:rsidRDefault="00906EF3" w:rsidP="00906EF3">
      <w:pPr>
        <w:numPr>
          <w:ilvl w:val="0"/>
          <w:numId w:val="7"/>
        </w:numPr>
      </w:pPr>
      <w:r w:rsidRPr="00906EF3">
        <w:rPr>
          <w:rFonts w:ascii="Palatino Linotype" w:hAnsi="Palatino Linotype"/>
          <w:sz w:val="20"/>
          <w:szCs w:val="20"/>
        </w:rPr>
        <w:t>Software Skills</w:t>
      </w:r>
      <w:r>
        <w:rPr>
          <w:rFonts w:ascii="Palatino Linotype" w:hAnsi="Palatino Linotype"/>
          <w:sz w:val="20"/>
          <w:szCs w:val="20"/>
        </w:rPr>
        <w:t>.</w:t>
      </w:r>
    </w:p>
    <w:p w14:paraId="021CBB5A" w14:textId="77777777" w:rsidR="00906EF3" w:rsidRDefault="00906EF3" w:rsidP="00906EF3">
      <w:pPr>
        <w:ind w:left="720"/>
      </w:pPr>
    </w:p>
    <w:p w14:paraId="234C0F23" w14:textId="77777777" w:rsidR="009062D0" w:rsidRPr="00026273" w:rsidRDefault="00D037FD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color w:val="000000" w:themeColor="text1"/>
          <w:lang w:val="en-IN" w:eastAsia="en-IN" w:bidi="ar-SA"/>
        </w:rPr>
        <w:pict w14:anchorId="7438F63B">
          <v:shape id="Straight Arrow Connector 11" o:spid="_x0000_s1028" type="#_x0000_t32" style="position:absolute;left:0;text-align:left;margin-left:-.4pt;margin-top:19.65pt;width:498pt;height:0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" strokecolor="#0070c0" strokeweight="3pt">
            <v:shadow color="#243f60" opacity=".5" offset="1pt"/>
          </v:shape>
        </w:pict>
      </w:r>
      <w:r w:rsidR="00C632EA">
        <w:rPr>
          <w:rFonts w:ascii="Palatino Linotype" w:hAnsi="Palatino Linotype"/>
          <w:b/>
          <w:sz w:val="20"/>
          <w:szCs w:val="20"/>
        </w:rPr>
        <w:t>EDUCATION</w:t>
      </w:r>
    </w:p>
    <w:p w14:paraId="61816916" w14:textId="5528EE58" w:rsidR="005E1B51" w:rsidRDefault="005E1B51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</w:p>
    <w:tbl>
      <w:tblPr>
        <w:tblW w:w="892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638"/>
        <w:gridCol w:w="2250"/>
        <w:gridCol w:w="2610"/>
        <w:gridCol w:w="990"/>
        <w:gridCol w:w="1440"/>
      </w:tblGrid>
      <w:tr w:rsidR="00D1596E" w14:paraId="4FD63AA6" w14:textId="77777777" w:rsidTr="008E7C04"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BCF4BD4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Examination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9CFA7A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College/School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41FAE7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University/Board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434EEE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Year of Passing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37C03A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Percentage</w:t>
            </w:r>
          </w:p>
        </w:tc>
      </w:tr>
      <w:tr w:rsidR="00D1596E" w14:paraId="5713C77B" w14:textId="77777777" w:rsidTr="008E7C04"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94DA61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 Tech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8AA08B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Shri Shankaracharya Technical Campus, Bhilai(C.G.)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3DBE27" w14:textId="77777777" w:rsidR="00D1596E" w:rsidRDefault="00D1596E" w:rsidP="008E7C04">
            <w:pPr>
              <w:ind w:firstLine="10"/>
              <w:jc w:val="center"/>
              <w:rPr>
                <w:rFonts w:ascii="Palatino Linotype" w:eastAsia="Palatino Linotype" w:hAnsi="Palatino Linotype" w:cs="Palatino Linotype"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  <w:szCs w:val="20"/>
              </w:rPr>
              <w:t>Chhattisgarh Swami Vivekanand Technical University(CSVTU)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B4A6DA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71B403" w14:textId="77777777" w:rsidR="00D1596E" w:rsidRPr="00D1596E" w:rsidRDefault="00D1596E" w:rsidP="008E7C04">
            <w:pPr>
              <w:spacing w:before="80" w:after="120"/>
              <w:ind w:firstLine="10"/>
              <w:jc w:val="center"/>
              <w:rPr>
                <w:b/>
                <w:sz w:val="20"/>
                <w:szCs w:val="20"/>
              </w:rPr>
            </w:pPr>
            <w:r w:rsidRPr="00D1596E"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8.74 CGPA</w:t>
            </w:r>
          </w:p>
        </w:tc>
      </w:tr>
      <w:tr w:rsidR="00D1596E" w14:paraId="778C9DFA" w14:textId="77777777" w:rsidTr="008E7C04"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D8A535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8C2D71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46AED5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V S I C Bhatewara Jaunpur(U.P.)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ADED48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 board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74BD12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  <w:szCs w:val="20"/>
              </w:rPr>
              <w:t>2018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86342E" w14:textId="77777777" w:rsidR="00D1596E" w:rsidRDefault="00D1596E" w:rsidP="008E7C04">
            <w:pPr>
              <w:spacing w:before="80" w:after="120"/>
              <w:ind w:firstLine="10"/>
              <w:jc w:val="center"/>
              <w:rPr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sz w:val="20"/>
                <w:szCs w:val="20"/>
              </w:rPr>
              <w:t>78.8%</w:t>
            </w:r>
          </w:p>
        </w:tc>
      </w:tr>
      <w:tr w:rsidR="00D1596E" w14:paraId="1E91861D" w14:textId="77777777" w:rsidTr="008E7C04"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9574C8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8C2D71">
              <w:rPr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AE0B53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V S IC Bhatewara Jaunpur(U.P.)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F553DB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 board.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9ED731" w14:textId="77777777" w:rsidR="00D1596E" w:rsidRDefault="00D1596E" w:rsidP="008E7C04">
            <w:pPr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B25C73" w14:textId="77777777" w:rsidR="00D1596E" w:rsidRDefault="00D1596E" w:rsidP="008E7C04">
            <w:pPr>
              <w:spacing w:before="80" w:after="120"/>
              <w:ind w:firstLine="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89.67%</w:t>
            </w:r>
          </w:p>
        </w:tc>
      </w:tr>
    </w:tbl>
    <w:p w14:paraId="1E4C9A7C" w14:textId="77777777" w:rsidR="00D1596E" w:rsidRDefault="00D1596E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</w:p>
    <w:p w14:paraId="3CA96103" w14:textId="77777777" w:rsidR="009062D0" w:rsidRPr="00026273" w:rsidRDefault="00D037FD" w:rsidP="009062D0">
      <w:pPr>
        <w:pStyle w:val="ListBullet2"/>
        <w:numPr>
          <w:ilvl w:val="0"/>
          <w:numId w:val="0"/>
        </w:numPr>
        <w:autoSpaceDE w:val="0"/>
        <w:autoSpaceDN w:val="0"/>
        <w:adjustRightInd w:val="0"/>
        <w:spacing w:before="120" w:after="160" w:line="259" w:lineRule="auto"/>
        <w:jc w:val="both"/>
        <w:rPr>
          <w:rFonts w:ascii="Palatino Linotype" w:hAnsi="Palatino Linotype"/>
          <w:b/>
          <w:sz w:val="20"/>
          <w:szCs w:val="20"/>
        </w:rPr>
      </w:pPr>
      <w:r>
        <w:rPr>
          <w:b/>
          <w:noProof/>
          <w:color w:val="000000" w:themeColor="text1"/>
          <w:lang w:val="en-IN" w:eastAsia="en-IN" w:bidi="ar-SA"/>
        </w:rPr>
        <w:pict w14:anchorId="484B3E67">
          <v:shape id="Straight Arrow Connector 12" o:spid="_x0000_s1027" type="#_x0000_t32" style="position:absolute;left:0;text-align:left;margin-left:-.4pt;margin-top:19.65pt;width:498pt;height:0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" strokecolor="#0070c0" strokeweight="3pt">
            <v:shadow color="#243f60" opacity=".5" offset="1pt"/>
          </v:shape>
        </w:pict>
      </w:r>
      <w:r w:rsidR="00C632EA">
        <w:rPr>
          <w:rFonts w:ascii="Palatino Linotype" w:hAnsi="Palatino Linotype"/>
          <w:b/>
          <w:sz w:val="20"/>
          <w:szCs w:val="20"/>
        </w:rPr>
        <w:t>PERSONAL DETAILS</w:t>
      </w:r>
    </w:p>
    <w:p w14:paraId="277C5834" w14:textId="77777777" w:rsidR="004A33F5" w:rsidRDefault="004A33F5" w:rsidP="005E1B51">
      <w:pPr>
        <w:suppressAutoHyphens/>
        <w:ind w:right="389"/>
        <w:contextualSpacing/>
        <w:jc w:val="both"/>
        <w:rPr>
          <w:rFonts w:asciiTheme="majorHAnsi" w:hAnsiTheme="majorHAnsi" w:cs="Arial"/>
          <w:b/>
        </w:rPr>
      </w:pPr>
    </w:p>
    <w:p w14:paraId="48FB8FC6" w14:textId="46447331" w:rsidR="005E1B51" w:rsidRDefault="00D1596E" w:rsidP="005E1B51">
      <w:pPr>
        <w:suppressAutoHyphens/>
        <w:ind w:right="389"/>
        <w:contextualSpacing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Date of Birth</w:t>
      </w:r>
      <w:r w:rsidR="005E1B51">
        <w:rPr>
          <w:rFonts w:asciiTheme="majorHAnsi" w:hAnsiTheme="majorHAnsi" w:cs="Arial"/>
          <w:b/>
        </w:rPr>
        <w:t>:</w:t>
      </w:r>
      <w:r w:rsidR="004A589D">
        <w:rPr>
          <w:rFonts w:asciiTheme="majorHAnsi" w:hAnsiTheme="majorHAnsi" w:cs="Arial"/>
          <w:b/>
        </w:rPr>
        <w:t xml:space="preserve">                </w:t>
      </w:r>
      <w:r>
        <w:rPr>
          <w:rFonts w:asciiTheme="majorHAnsi" w:hAnsiTheme="majorHAnsi" w:cs="Arial"/>
          <w:b/>
        </w:rPr>
        <w:t xml:space="preserve"> 25</w:t>
      </w:r>
      <w:r w:rsidRPr="00D1596E">
        <w:rPr>
          <w:rFonts w:asciiTheme="majorHAnsi" w:hAnsiTheme="majorHAnsi" w:cs="Arial"/>
          <w:b/>
          <w:vertAlign w:val="superscript"/>
        </w:rPr>
        <w:t>th</w:t>
      </w:r>
      <w:r>
        <w:rPr>
          <w:rFonts w:asciiTheme="majorHAnsi" w:hAnsiTheme="majorHAnsi" w:cs="Arial"/>
          <w:b/>
        </w:rPr>
        <w:t xml:space="preserve"> Jul 2000</w:t>
      </w:r>
    </w:p>
    <w:p w14:paraId="1F434D24" w14:textId="77777777" w:rsidR="005E1B51" w:rsidRPr="00CD2EC2" w:rsidRDefault="005E1B51" w:rsidP="005E1B51">
      <w:pPr>
        <w:rPr>
          <w:rFonts w:ascii="Palatino Linotype" w:hAnsi="Palatino Linotype"/>
          <w:sz w:val="20"/>
          <w:szCs w:val="20"/>
        </w:rPr>
      </w:pPr>
    </w:p>
    <w:p w14:paraId="73F32AA7" w14:textId="632D0CF4" w:rsidR="00A45716" w:rsidRDefault="007E5220" w:rsidP="009062D0">
      <w:pPr>
        <w:ind w:left="4320" w:firstLine="720"/>
        <w:jc w:val="both"/>
        <w:outlineLvl w:val="0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 xml:space="preserve">                        </w:t>
      </w:r>
      <w:r w:rsidR="00D1596E">
        <w:rPr>
          <w:rFonts w:ascii="Palatino Linotype" w:hAnsi="Palatino Linotype"/>
          <w:b/>
          <w:sz w:val="28"/>
          <w:szCs w:val="28"/>
        </w:rPr>
        <w:t>Prajjval Tiwari</w:t>
      </w:r>
    </w:p>
    <w:p w14:paraId="7F9E0E8F" w14:textId="25D11E1A" w:rsidR="00533BA0" w:rsidRDefault="00533BA0" w:rsidP="009062D0">
      <w:pPr>
        <w:ind w:left="4320" w:firstLine="720"/>
        <w:jc w:val="both"/>
        <w:outlineLvl w:val="0"/>
      </w:pPr>
      <w:r>
        <w:rPr>
          <w:rFonts w:ascii="Palatino Linotype" w:hAnsi="Palatino Linotype"/>
          <w:b/>
          <w:sz w:val="28"/>
          <w:szCs w:val="28"/>
        </w:rPr>
        <w:t xml:space="preserve">       </w:t>
      </w:r>
      <w:r w:rsidR="00D1596E">
        <w:rPr>
          <w:rFonts w:ascii="Palatino Linotype" w:hAnsi="Palatino Linotype"/>
          <w:b/>
          <w:sz w:val="28"/>
          <w:szCs w:val="28"/>
        </w:rPr>
        <w:t xml:space="preserve">                 (+91-7571820370</w:t>
      </w:r>
      <w:r>
        <w:rPr>
          <w:rFonts w:ascii="Palatino Linotype" w:hAnsi="Palatino Linotype"/>
          <w:b/>
          <w:sz w:val="28"/>
          <w:szCs w:val="28"/>
        </w:rPr>
        <w:t>)</w:t>
      </w:r>
    </w:p>
    <w:sectPr w:rsidR="00533BA0" w:rsidSect="00A9052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E73ED" w14:textId="77777777" w:rsidR="00D037FD" w:rsidRDefault="00D037FD" w:rsidP="00E77A31">
      <w:r>
        <w:separator/>
      </w:r>
    </w:p>
  </w:endnote>
  <w:endnote w:type="continuationSeparator" w:id="0">
    <w:p w14:paraId="06EB9242" w14:textId="77777777" w:rsidR="00D037FD" w:rsidRDefault="00D037FD" w:rsidP="00E7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DB4F2" w14:textId="77777777" w:rsidR="00D037FD" w:rsidRDefault="00D037FD" w:rsidP="00E77A31">
      <w:r>
        <w:separator/>
      </w:r>
    </w:p>
  </w:footnote>
  <w:footnote w:type="continuationSeparator" w:id="0">
    <w:p w14:paraId="3F0A279B" w14:textId="77777777" w:rsidR="00D037FD" w:rsidRDefault="00D037FD" w:rsidP="00E77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94AC" w14:textId="37E1B979" w:rsidR="00FA5010" w:rsidRDefault="00FA5010" w:rsidP="00730605">
    <w:pPr>
      <w:tabs>
        <w:tab w:val="center" w:pos="4513"/>
      </w:tabs>
      <w:rPr>
        <w:rFonts w:ascii="Palatino Linotype" w:hAnsi="Palatino Linotype"/>
        <w:b/>
        <w:sz w:val="28"/>
        <w:szCs w:val="28"/>
      </w:rPr>
    </w:pPr>
    <w:r>
      <w:rPr>
        <w:rFonts w:ascii="Palatino Linotype" w:hAnsi="Palatino Linotype"/>
        <w:b/>
        <w:sz w:val="28"/>
        <w:szCs w:val="28"/>
      </w:rPr>
      <w:tab/>
    </w:r>
    <w:r w:rsidR="00D1596E">
      <w:rPr>
        <w:rFonts w:ascii="Palatino Linotype" w:hAnsi="Palatino Linotype"/>
        <w:b/>
        <w:sz w:val="28"/>
        <w:szCs w:val="28"/>
      </w:rPr>
      <w:t>PRAJJVAL</w:t>
    </w:r>
    <w:r>
      <w:rPr>
        <w:rFonts w:ascii="Palatino Linotype" w:hAnsi="Palatino Linotype"/>
        <w:b/>
        <w:sz w:val="28"/>
        <w:szCs w:val="28"/>
      </w:rPr>
      <w:t xml:space="preserve"> </w:t>
    </w:r>
    <w:r w:rsidR="00D1596E">
      <w:rPr>
        <w:rFonts w:ascii="Palatino Linotype" w:hAnsi="Palatino Linotype"/>
        <w:b/>
        <w:sz w:val="28"/>
        <w:szCs w:val="28"/>
      </w:rPr>
      <w:t>TIWARI</w:t>
    </w:r>
    <w:r>
      <w:rPr>
        <w:rFonts w:ascii="Palatino Linotype" w:hAnsi="Palatino Linotype"/>
        <w:b/>
        <w:sz w:val="28"/>
        <w:szCs w:val="28"/>
      </w:rPr>
      <w:t xml:space="preserve">                                     </w:t>
    </w:r>
  </w:p>
  <w:p w14:paraId="0FD595C5" w14:textId="21AD6019" w:rsidR="00FA5010" w:rsidRPr="00B856A6" w:rsidRDefault="00FA5010" w:rsidP="008253AB">
    <w:pPr>
      <w:jc w:val="center"/>
      <w:rPr>
        <w:rFonts w:ascii="Palatino Linotype" w:hAnsi="Palatino Linotype"/>
        <w:b/>
        <w:sz w:val="16"/>
        <w:szCs w:val="16"/>
      </w:rPr>
    </w:pPr>
    <w:r w:rsidRPr="00B856A6">
      <w:rPr>
        <w:rFonts w:ascii="Palatino Linotype" w:hAnsi="Palatino Linotype"/>
        <w:b/>
        <w:sz w:val="16"/>
        <w:szCs w:val="16"/>
      </w:rPr>
      <w:t xml:space="preserve">Email Id: </w:t>
    </w:r>
    <w:r w:rsidR="00D1596E">
      <w:rPr>
        <w:rFonts w:ascii="Palatino Linotype" w:hAnsi="Palatino Linotype"/>
        <w:b/>
        <w:sz w:val="16"/>
        <w:szCs w:val="16"/>
      </w:rPr>
      <w:t>prajjvaltiwari333</w:t>
    </w:r>
    <w:r>
      <w:rPr>
        <w:rFonts w:ascii="Palatino Linotype" w:hAnsi="Palatino Linotype"/>
        <w:b/>
        <w:sz w:val="16"/>
        <w:szCs w:val="16"/>
      </w:rPr>
      <w:t>@gmail</w:t>
    </w:r>
    <w:r w:rsidR="00D1596E">
      <w:rPr>
        <w:rFonts w:ascii="Palatino Linotype" w:hAnsi="Palatino Linotype"/>
        <w:b/>
        <w:sz w:val="16"/>
        <w:szCs w:val="16"/>
      </w:rPr>
      <w:t>.com; Contact No: +91 7571820370</w:t>
    </w:r>
  </w:p>
  <w:p w14:paraId="0FDF6E0D" w14:textId="77777777" w:rsidR="00FA5010" w:rsidRDefault="00D037FD">
    <w:pPr>
      <w:pStyle w:val="Header"/>
    </w:pPr>
    <w:r>
      <w:rPr>
        <w:b/>
        <w:noProof/>
        <w:lang w:val="en-IN" w:eastAsia="en-IN"/>
      </w:rPr>
      <w:pict w14:anchorId="4F8B3BF4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3" o:spid="_x0000_s2049" type="#_x0000_t32" style="position:absolute;margin-left:-8.85pt;margin-top:6.05pt;width:516.2pt;height:2.2pt;flip: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" strokecolor="#4579b8 [3044]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1" w15:restartNumberingAfterBreak="0">
    <w:nsid w:val="00000007"/>
    <w:multiLevelType w:val="multi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2" w15:restartNumberingAfterBreak="0">
    <w:nsid w:val="00000009"/>
    <w:multiLevelType w:val="multilevel"/>
    <w:tmpl w:val="00000009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3" w15:restartNumberingAfterBreak="0">
    <w:nsid w:val="03017F6C"/>
    <w:multiLevelType w:val="multilevel"/>
    <w:tmpl w:val="2F9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46AE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decimal"/>
      <w:lvlText w:val="%5."/>
      <w:lvlJc w:val="left"/>
      <w:pPr>
        <w:ind w:left="3600" w:hanging="360"/>
      </w:pPr>
    </w:lvl>
    <w:lvl w:ilvl="5" w:tplc="FFFFFFFF">
      <w:start w:val="1"/>
      <w:numFmt w:val="decimal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decimal"/>
      <w:lvlText w:val="%8."/>
      <w:lvlJc w:val="left"/>
      <w:pPr>
        <w:ind w:left="5760" w:hanging="360"/>
      </w:pPr>
    </w:lvl>
    <w:lvl w:ilvl="8" w:tplc="FFFFFFFF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9B4AAD"/>
    <w:multiLevelType w:val="multilevel"/>
    <w:tmpl w:val="195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530ECA"/>
    <w:multiLevelType w:val="multilevel"/>
    <w:tmpl w:val="393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82BC1"/>
    <w:multiLevelType w:val="hybridMultilevel"/>
    <w:tmpl w:val="19E859B2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35C4F"/>
    <w:multiLevelType w:val="hybridMultilevel"/>
    <w:tmpl w:val="0D8C3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3D7BA1"/>
    <w:multiLevelType w:val="multilevel"/>
    <w:tmpl w:val="3F9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32BA8"/>
    <w:multiLevelType w:val="multilevel"/>
    <w:tmpl w:val="B5E24E84"/>
    <w:numStyleLink w:val="HCLMultilevelBullet"/>
  </w:abstractNum>
  <w:abstractNum w:abstractNumId="11" w15:restartNumberingAfterBreak="0">
    <w:nsid w:val="583C332B"/>
    <w:multiLevelType w:val="hybridMultilevel"/>
    <w:tmpl w:val="5116251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C4110"/>
    <w:multiLevelType w:val="multilevel"/>
    <w:tmpl w:val="B5E24E84"/>
    <w:styleLink w:val="HCLMultilevelBullet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000000"/>
        <w:sz w:val="24"/>
      </w:rPr>
    </w:lvl>
    <w:lvl w:ilvl="1">
      <w:start w:val="2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color w:val="000000"/>
        <w:sz w:val="24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color w:val="000000"/>
        <w:sz w:val="24"/>
      </w:rPr>
    </w:lvl>
    <w:lvl w:ilvl="3">
      <w:start w:val="1"/>
      <w:numFmt w:val="bullet"/>
      <w:pStyle w:val="ListBullet4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000000"/>
        <w:sz w:val="24"/>
      </w:rPr>
    </w:lvl>
    <w:lvl w:ilvl="4">
      <w:start w:val="1"/>
      <w:numFmt w:val="bullet"/>
      <w:pStyle w:val="ListBullet5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color w:val="000000"/>
        <w:sz w:val="24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0711BB8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85D7BE2"/>
    <w:multiLevelType w:val="hybridMultilevel"/>
    <w:tmpl w:val="D956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F236F"/>
    <w:multiLevelType w:val="hybridMultilevel"/>
    <w:tmpl w:val="14CA0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A525CC"/>
    <w:multiLevelType w:val="multilevel"/>
    <w:tmpl w:val="81D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02F4F"/>
    <w:multiLevelType w:val="hybridMultilevel"/>
    <w:tmpl w:val="872A00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7"/>
  </w:num>
  <w:num w:numId="4">
    <w:abstractNumId w:val="11"/>
  </w:num>
  <w:num w:numId="5">
    <w:abstractNumId w:val="4"/>
  </w:num>
  <w:num w:numId="6">
    <w:abstractNumId w:val="13"/>
  </w:num>
  <w:num w:numId="7">
    <w:abstractNumId w:val="7"/>
  </w:num>
  <w:num w:numId="8">
    <w:abstractNumId w:val="17"/>
  </w:num>
  <w:num w:numId="9">
    <w:abstractNumId w:val="0"/>
  </w:num>
  <w:num w:numId="10">
    <w:abstractNumId w:val="10"/>
  </w:num>
  <w:num w:numId="11">
    <w:abstractNumId w:val="2"/>
  </w:num>
  <w:num w:numId="12">
    <w:abstractNumId w:val="1"/>
  </w:num>
  <w:num w:numId="13">
    <w:abstractNumId w:val="10"/>
  </w:num>
  <w:num w:numId="14">
    <w:abstractNumId w:val="10"/>
  </w:num>
  <w:num w:numId="15">
    <w:abstractNumId w:val="14"/>
  </w:num>
  <w:num w:numId="16">
    <w:abstractNumId w:val="8"/>
  </w:num>
  <w:num w:numId="17">
    <w:abstractNumId w:val="16"/>
  </w:num>
  <w:num w:numId="18">
    <w:abstractNumId w:val="9"/>
  </w:num>
  <w:num w:numId="19">
    <w:abstractNumId w:val="3"/>
  </w:num>
  <w:num w:numId="20">
    <w:abstractNumId w:val="6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Straight Arrow Connector 1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F5FA4"/>
    <w:rsid w:val="000032CC"/>
    <w:rsid w:val="0000624C"/>
    <w:rsid w:val="000162D3"/>
    <w:rsid w:val="000230F7"/>
    <w:rsid w:val="000333C0"/>
    <w:rsid w:val="000513F4"/>
    <w:rsid w:val="00061A8E"/>
    <w:rsid w:val="00075C87"/>
    <w:rsid w:val="0008719A"/>
    <w:rsid w:val="00090D28"/>
    <w:rsid w:val="00094D8F"/>
    <w:rsid w:val="000967D0"/>
    <w:rsid w:val="00097A73"/>
    <w:rsid w:val="000C517B"/>
    <w:rsid w:val="000D479D"/>
    <w:rsid w:val="000E044F"/>
    <w:rsid w:val="000F0A83"/>
    <w:rsid w:val="001042CA"/>
    <w:rsid w:val="00106F10"/>
    <w:rsid w:val="00130035"/>
    <w:rsid w:val="001360AC"/>
    <w:rsid w:val="00137CF9"/>
    <w:rsid w:val="0016142B"/>
    <w:rsid w:val="00161C24"/>
    <w:rsid w:val="0018246A"/>
    <w:rsid w:val="00192372"/>
    <w:rsid w:val="001E3E22"/>
    <w:rsid w:val="001E4A9F"/>
    <w:rsid w:val="001F10E2"/>
    <w:rsid w:val="001F2C73"/>
    <w:rsid w:val="002047E0"/>
    <w:rsid w:val="00205DAC"/>
    <w:rsid w:val="00226ABB"/>
    <w:rsid w:val="00262C26"/>
    <w:rsid w:val="00283754"/>
    <w:rsid w:val="002924BF"/>
    <w:rsid w:val="002A4D1A"/>
    <w:rsid w:val="002C15C2"/>
    <w:rsid w:val="002C79C1"/>
    <w:rsid w:val="002D6406"/>
    <w:rsid w:val="002E1A99"/>
    <w:rsid w:val="002F0300"/>
    <w:rsid w:val="00306CD4"/>
    <w:rsid w:val="00310EF3"/>
    <w:rsid w:val="00311982"/>
    <w:rsid w:val="003166EA"/>
    <w:rsid w:val="00322D92"/>
    <w:rsid w:val="003256BB"/>
    <w:rsid w:val="00341BE9"/>
    <w:rsid w:val="00350254"/>
    <w:rsid w:val="003507ED"/>
    <w:rsid w:val="00357F85"/>
    <w:rsid w:val="00363BA3"/>
    <w:rsid w:val="00367B66"/>
    <w:rsid w:val="00377462"/>
    <w:rsid w:val="00387472"/>
    <w:rsid w:val="00387FCE"/>
    <w:rsid w:val="003A3D68"/>
    <w:rsid w:val="003B2A48"/>
    <w:rsid w:val="003B5BE8"/>
    <w:rsid w:val="003D51B8"/>
    <w:rsid w:val="003E1346"/>
    <w:rsid w:val="003F33B1"/>
    <w:rsid w:val="00402579"/>
    <w:rsid w:val="00411F65"/>
    <w:rsid w:val="00433B3C"/>
    <w:rsid w:val="00436FEE"/>
    <w:rsid w:val="004476C1"/>
    <w:rsid w:val="004A33F5"/>
    <w:rsid w:val="004A589D"/>
    <w:rsid w:val="004C3900"/>
    <w:rsid w:val="004C5899"/>
    <w:rsid w:val="004F2E60"/>
    <w:rsid w:val="00502F2D"/>
    <w:rsid w:val="00533BA0"/>
    <w:rsid w:val="00542765"/>
    <w:rsid w:val="00542A8A"/>
    <w:rsid w:val="00554099"/>
    <w:rsid w:val="00556B38"/>
    <w:rsid w:val="00574F8F"/>
    <w:rsid w:val="00577439"/>
    <w:rsid w:val="005A3E09"/>
    <w:rsid w:val="005A5C9C"/>
    <w:rsid w:val="005C188A"/>
    <w:rsid w:val="005C3316"/>
    <w:rsid w:val="005C6789"/>
    <w:rsid w:val="005D7D3C"/>
    <w:rsid w:val="005E0F1D"/>
    <w:rsid w:val="005E1B51"/>
    <w:rsid w:val="005F3251"/>
    <w:rsid w:val="005F4384"/>
    <w:rsid w:val="0060014B"/>
    <w:rsid w:val="006024F5"/>
    <w:rsid w:val="00610F21"/>
    <w:rsid w:val="0061390D"/>
    <w:rsid w:val="0064111C"/>
    <w:rsid w:val="00674CC6"/>
    <w:rsid w:val="006767F8"/>
    <w:rsid w:val="006832E4"/>
    <w:rsid w:val="00686556"/>
    <w:rsid w:val="00692907"/>
    <w:rsid w:val="006971B4"/>
    <w:rsid w:val="006B485D"/>
    <w:rsid w:val="006C4995"/>
    <w:rsid w:val="006D5BA9"/>
    <w:rsid w:val="006E094F"/>
    <w:rsid w:val="006F3E2A"/>
    <w:rsid w:val="00711C2E"/>
    <w:rsid w:val="00730605"/>
    <w:rsid w:val="00731F93"/>
    <w:rsid w:val="007435A1"/>
    <w:rsid w:val="00753382"/>
    <w:rsid w:val="00764E44"/>
    <w:rsid w:val="007657FE"/>
    <w:rsid w:val="00765AF8"/>
    <w:rsid w:val="00766F07"/>
    <w:rsid w:val="00772D5D"/>
    <w:rsid w:val="00791018"/>
    <w:rsid w:val="00797DC9"/>
    <w:rsid w:val="007B0EA1"/>
    <w:rsid w:val="007B4CF7"/>
    <w:rsid w:val="007B5D2F"/>
    <w:rsid w:val="007C2A4B"/>
    <w:rsid w:val="007C2CEA"/>
    <w:rsid w:val="007E5220"/>
    <w:rsid w:val="007E733F"/>
    <w:rsid w:val="00805D22"/>
    <w:rsid w:val="00807C79"/>
    <w:rsid w:val="0081174A"/>
    <w:rsid w:val="008253AB"/>
    <w:rsid w:val="00855DFE"/>
    <w:rsid w:val="00871F85"/>
    <w:rsid w:val="00876AA2"/>
    <w:rsid w:val="0088266D"/>
    <w:rsid w:val="008A1920"/>
    <w:rsid w:val="008A5415"/>
    <w:rsid w:val="008A6A8B"/>
    <w:rsid w:val="008B2144"/>
    <w:rsid w:val="008C3C05"/>
    <w:rsid w:val="008E42FA"/>
    <w:rsid w:val="008E5363"/>
    <w:rsid w:val="00901F21"/>
    <w:rsid w:val="009062D0"/>
    <w:rsid w:val="00906EF3"/>
    <w:rsid w:val="00911933"/>
    <w:rsid w:val="00912589"/>
    <w:rsid w:val="009246D1"/>
    <w:rsid w:val="00934E3C"/>
    <w:rsid w:val="00966618"/>
    <w:rsid w:val="00990E72"/>
    <w:rsid w:val="009933BB"/>
    <w:rsid w:val="009B7A9A"/>
    <w:rsid w:val="009E28E8"/>
    <w:rsid w:val="00A1506C"/>
    <w:rsid w:val="00A16EF9"/>
    <w:rsid w:val="00A24632"/>
    <w:rsid w:val="00A45716"/>
    <w:rsid w:val="00A5169B"/>
    <w:rsid w:val="00A55799"/>
    <w:rsid w:val="00A7644B"/>
    <w:rsid w:val="00A80A25"/>
    <w:rsid w:val="00A860CB"/>
    <w:rsid w:val="00A90524"/>
    <w:rsid w:val="00AA2DEA"/>
    <w:rsid w:val="00AA5A89"/>
    <w:rsid w:val="00AA7470"/>
    <w:rsid w:val="00AB697F"/>
    <w:rsid w:val="00AB71F4"/>
    <w:rsid w:val="00AC394E"/>
    <w:rsid w:val="00AE53BB"/>
    <w:rsid w:val="00AE6FB5"/>
    <w:rsid w:val="00B1060A"/>
    <w:rsid w:val="00B17B9A"/>
    <w:rsid w:val="00B524BB"/>
    <w:rsid w:val="00B5789B"/>
    <w:rsid w:val="00B60180"/>
    <w:rsid w:val="00B61489"/>
    <w:rsid w:val="00B64AC3"/>
    <w:rsid w:val="00B64DC0"/>
    <w:rsid w:val="00B7321B"/>
    <w:rsid w:val="00BA0D89"/>
    <w:rsid w:val="00BA2B13"/>
    <w:rsid w:val="00BA6826"/>
    <w:rsid w:val="00BB31EA"/>
    <w:rsid w:val="00BB4B0C"/>
    <w:rsid w:val="00BD118D"/>
    <w:rsid w:val="00BD1EC2"/>
    <w:rsid w:val="00BD3143"/>
    <w:rsid w:val="00BD74F1"/>
    <w:rsid w:val="00BF26A1"/>
    <w:rsid w:val="00C15A98"/>
    <w:rsid w:val="00C242CC"/>
    <w:rsid w:val="00C2622B"/>
    <w:rsid w:val="00C466EC"/>
    <w:rsid w:val="00C563C9"/>
    <w:rsid w:val="00C60E09"/>
    <w:rsid w:val="00C632EA"/>
    <w:rsid w:val="00C65715"/>
    <w:rsid w:val="00C7306C"/>
    <w:rsid w:val="00C7358A"/>
    <w:rsid w:val="00C81607"/>
    <w:rsid w:val="00C85B30"/>
    <w:rsid w:val="00C9204F"/>
    <w:rsid w:val="00CC37B7"/>
    <w:rsid w:val="00CC4071"/>
    <w:rsid w:val="00CE114A"/>
    <w:rsid w:val="00CE2D15"/>
    <w:rsid w:val="00CF4128"/>
    <w:rsid w:val="00CF5FA4"/>
    <w:rsid w:val="00D037FD"/>
    <w:rsid w:val="00D155D2"/>
    <w:rsid w:val="00D15893"/>
    <w:rsid w:val="00D1596E"/>
    <w:rsid w:val="00D1717F"/>
    <w:rsid w:val="00D21AAA"/>
    <w:rsid w:val="00D542C5"/>
    <w:rsid w:val="00D5627B"/>
    <w:rsid w:val="00D61173"/>
    <w:rsid w:val="00D7690F"/>
    <w:rsid w:val="00D82978"/>
    <w:rsid w:val="00D86F59"/>
    <w:rsid w:val="00D96754"/>
    <w:rsid w:val="00DA3B9A"/>
    <w:rsid w:val="00DA79B0"/>
    <w:rsid w:val="00DB68F6"/>
    <w:rsid w:val="00DD57DB"/>
    <w:rsid w:val="00DE3D2F"/>
    <w:rsid w:val="00DE48B4"/>
    <w:rsid w:val="00DF78C8"/>
    <w:rsid w:val="00E1274A"/>
    <w:rsid w:val="00E25352"/>
    <w:rsid w:val="00E26D65"/>
    <w:rsid w:val="00E33B5F"/>
    <w:rsid w:val="00E557A4"/>
    <w:rsid w:val="00E56CA8"/>
    <w:rsid w:val="00E63AA8"/>
    <w:rsid w:val="00E67CD0"/>
    <w:rsid w:val="00E77A31"/>
    <w:rsid w:val="00E821DA"/>
    <w:rsid w:val="00E828EC"/>
    <w:rsid w:val="00E868CE"/>
    <w:rsid w:val="00EB2F41"/>
    <w:rsid w:val="00EB58AD"/>
    <w:rsid w:val="00EC20BB"/>
    <w:rsid w:val="00EC6EBE"/>
    <w:rsid w:val="00ED00BF"/>
    <w:rsid w:val="00ED5922"/>
    <w:rsid w:val="00EE2A9D"/>
    <w:rsid w:val="00EE347A"/>
    <w:rsid w:val="00EE6077"/>
    <w:rsid w:val="00EF1AFA"/>
    <w:rsid w:val="00EF3E73"/>
    <w:rsid w:val="00EF485B"/>
    <w:rsid w:val="00F03457"/>
    <w:rsid w:val="00F04852"/>
    <w:rsid w:val="00F22C53"/>
    <w:rsid w:val="00F35ABB"/>
    <w:rsid w:val="00F35E7F"/>
    <w:rsid w:val="00F37F2A"/>
    <w:rsid w:val="00F5120F"/>
    <w:rsid w:val="00F62210"/>
    <w:rsid w:val="00F656BE"/>
    <w:rsid w:val="00F87C6B"/>
    <w:rsid w:val="00F927D0"/>
    <w:rsid w:val="00F95837"/>
    <w:rsid w:val="00FA5010"/>
    <w:rsid w:val="00FA7CBA"/>
    <w:rsid w:val="00FF3E89"/>
    <w:rsid w:val="00FF7D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11"/>
        <o:r id="V:Rule3" type="connector" idref="#Straight Arrow Connector 10"/>
        <o:r id="V:Rule4" type="connector" idref="#Straight Arrow Connector 12"/>
        <o:r id="V:Rule5" type="connector" idref="#Straight Arrow Connector 9"/>
        <o:r id="V:Rule6" type="connector" idref="#Straight Arrow Connector 5"/>
        <o:r id="V:Rule7" type="connector" idref="#Straight Arrow Connector 4"/>
        <o:r id="V:Rule8" type="connector" idref="#Straight Arrow Connector 1"/>
        <o:r id="V:Rule9" type="connector" idref="#_x0000_s1036"/>
      </o:rules>
    </o:shapelayout>
  </w:shapeDefaults>
  <w:decimalSymbol w:val="."/>
  <w:listSeparator w:val=","/>
  <w14:docId w14:val="16642D36"/>
  <w15:docId w15:val="{E6E0B495-CC7E-45E0-A901-C22DD3E5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uiPriority w:val="99"/>
    <w:qFormat/>
    <w:rsid w:val="00E77A31"/>
    <w:pPr>
      <w:numPr>
        <w:numId w:val="2"/>
      </w:numPr>
      <w:tabs>
        <w:tab w:val="clear" w:pos="360"/>
        <w:tab w:val="num" w:pos="1080"/>
      </w:tabs>
      <w:spacing w:before="80" w:after="80" w:line="280" w:lineRule="exact"/>
      <w:ind w:left="1080"/>
      <w:contextualSpacing/>
    </w:pPr>
    <w:rPr>
      <w:rFonts w:ascii="Calibri" w:eastAsia="Times New Roman" w:hAnsi="Calibri" w:cs="Times New Roman"/>
      <w:color w:val="000000"/>
      <w:sz w:val="21"/>
      <w:szCs w:val="21"/>
      <w:lang w:val="en-US" w:bidi="en-US"/>
    </w:rPr>
  </w:style>
  <w:style w:type="paragraph" w:styleId="ListBullet2">
    <w:name w:val="List Bullet 2"/>
    <w:uiPriority w:val="99"/>
    <w:qFormat/>
    <w:rsid w:val="00E77A31"/>
    <w:pPr>
      <w:numPr>
        <w:ilvl w:val="1"/>
        <w:numId w:val="2"/>
      </w:numPr>
      <w:spacing w:before="80" w:after="80" w:line="280" w:lineRule="exact"/>
      <w:contextualSpacing/>
    </w:pPr>
    <w:rPr>
      <w:rFonts w:ascii="Calibri" w:eastAsia="Times New Roman" w:hAnsi="Calibri" w:cs="Times New Roman"/>
      <w:color w:val="000000"/>
      <w:sz w:val="21"/>
      <w:szCs w:val="21"/>
      <w:lang w:val="en-US" w:bidi="en-US"/>
    </w:rPr>
  </w:style>
  <w:style w:type="paragraph" w:styleId="ListBullet3">
    <w:name w:val="List Bullet 3"/>
    <w:uiPriority w:val="99"/>
    <w:qFormat/>
    <w:rsid w:val="00E77A31"/>
    <w:pPr>
      <w:numPr>
        <w:ilvl w:val="2"/>
        <w:numId w:val="2"/>
      </w:numPr>
      <w:tabs>
        <w:tab w:val="clear" w:pos="1080"/>
      </w:tabs>
      <w:spacing w:before="80" w:after="80" w:line="280" w:lineRule="exact"/>
      <w:ind w:left="2160"/>
      <w:contextualSpacing/>
    </w:pPr>
    <w:rPr>
      <w:rFonts w:ascii="Calibri" w:eastAsia="Times New Roman" w:hAnsi="Calibri" w:cs="Times New Roman"/>
      <w:color w:val="000000"/>
      <w:sz w:val="21"/>
      <w:szCs w:val="21"/>
      <w:lang w:val="en-US" w:bidi="en-US"/>
    </w:rPr>
  </w:style>
  <w:style w:type="paragraph" w:styleId="ListBullet4">
    <w:name w:val="List Bullet 4"/>
    <w:uiPriority w:val="99"/>
    <w:qFormat/>
    <w:rsid w:val="00E77A31"/>
    <w:pPr>
      <w:numPr>
        <w:ilvl w:val="3"/>
        <w:numId w:val="2"/>
      </w:numPr>
      <w:tabs>
        <w:tab w:val="clear" w:pos="1440"/>
      </w:tabs>
      <w:spacing w:before="80" w:after="80" w:line="280" w:lineRule="exact"/>
      <w:ind w:left="2880"/>
      <w:contextualSpacing/>
    </w:pPr>
    <w:rPr>
      <w:rFonts w:ascii="Calibri" w:eastAsia="Times New Roman" w:hAnsi="Calibri" w:cs="Times New Roman"/>
      <w:color w:val="000000"/>
      <w:sz w:val="21"/>
      <w:szCs w:val="21"/>
      <w:lang w:val="en-US" w:bidi="en-US"/>
    </w:rPr>
  </w:style>
  <w:style w:type="paragraph" w:styleId="ListBullet5">
    <w:name w:val="List Bullet 5"/>
    <w:uiPriority w:val="99"/>
    <w:qFormat/>
    <w:rsid w:val="00E77A31"/>
    <w:pPr>
      <w:numPr>
        <w:ilvl w:val="4"/>
        <w:numId w:val="2"/>
      </w:numPr>
      <w:tabs>
        <w:tab w:val="clear" w:pos="1800"/>
      </w:tabs>
      <w:spacing w:before="80" w:after="80" w:line="280" w:lineRule="exact"/>
      <w:ind w:left="3600"/>
      <w:contextualSpacing/>
    </w:pPr>
    <w:rPr>
      <w:rFonts w:ascii="Calibri" w:eastAsia="Times New Roman" w:hAnsi="Calibri" w:cs="Times New Roman"/>
      <w:color w:val="000000"/>
      <w:sz w:val="21"/>
      <w:szCs w:val="21"/>
      <w:lang w:val="en-US" w:bidi="en-US"/>
    </w:rPr>
  </w:style>
  <w:style w:type="numbering" w:customStyle="1" w:styleId="HCLMultilevelBullet">
    <w:name w:val="HCL Multilevel Bullet"/>
    <w:uiPriority w:val="99"/>
    <w:rsid w:val="00E77A31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E77A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A3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77A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A31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latinolatino">
    <w:name w:val="platino latino"/>
    <w:basedOn w:val="Normal"/>
    <w:link w:val="platinolatinoChar"/>
    <w:qFormat/>
    <w:rsid w:val="00DE3D2F"/>
    <w:rPr>
      <w:rFonts w:ascii="Palatino Linotype" w:hAnsi="Palatino Linotype"/>
      <w:sz w:val="20"/>
      <w:szCs w:val="20"/>
    </w:rPr>
  </w:style>
  <w:style w:type="character" w:customStyle="1" w:styleId="platinolatinoChar">
    <w:name w:val="platino latino Char"/>
    <w:link w:val="platinolatino"/>
    <w:rsid w:val="00DE3D2F"/>
    <w:rPr>
      <w:rFonts w:ascii="Palatino Linotype" w:eastAsia="Times New Roman" w:hAnsi="Palatino Linotype" w:cs="Times New Roman"/>
      <w:sz w:val="20"/>
      <w:szCs w:val="20"/>
    </w:rPr>
  </w:style>
  <w:style w:type="table" w:customStyle="1" w:styleId="LightGrid-Accent11">
    <w:name w:val="Light Grid - Accent 11"/>
    <w:basedOn w:val="TableNormal"/>
    <w:uiPriority w:val="62"/>
    <w:rsid w:val="00DE3D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10">
    <w:name w:val="Light Grid - Accent 11"/>
    <w:basedOn w:val="TableNormal"/>
    <w:next w:val="LightGrid-Accent11"/>
    <w:uiPriority w:val="62"/>
    <w:rsid w:val="005D7D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22D9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Achievement">
    <w:name w:val="Achievement"/>
    <w:basedOn w:val="PlainText"/>
    <w:rsid w:val="00FA7CBA"/>
    <w:pPr>
      <w:spacing w:after="60" w:line="220" w:lineRule="atLeast"/>
      <w:ind w:left="245" w:hanging="245"/>
      <w:jc w:val="both"/>
    </w:pPr>
    <w:rPr>
      <w:rFonts w:ascii="Arial" w:hAnsi="Arial"/>
      <w:spacing w:val="-5"/>
      <w:sz w:val="20"/>
      <w:szCs w:val="20"/>
      <w:lang w:val="en-IN" w:eastAsia="en-IN"/>
    </w:rPr>
  </w:style>
  <w:style w:type="paragraph" w:styleId="ListParagraph">
    <w:name w:val="List Paragraph"/>
    <w:aliases w:val="Bullet 1,Use Case List Paragraph,Heading2,List Paragraph1,b1,Bullet for no #'s,List Paragraph 1,Body Bullet,Ref,List bullet,List Bullet1,Figure_name,Bulleted Text,List Paragraph Char Char,lp1,B1,bu1,bu1 + Before:  0 pt,After:  6 pt,d_body"/>
    <w:basedOn w:val="Normal"/>
    <w:link w:val="ListParagraphChar"/>
    <w:uiPriority w:val="1"/>
    <w:qFormat/>
    <w:rsid w:val="00FA7CBA"/>
    <w:pPr>
      <w:ind w:left="720"/>
    </w:pPr>
  </w:style>
  <w:style w:type="character" w:customStyle="1" w:styleId="ListParagraphChar">
    <w:name w:val="List Paragraph Char"/>
    <w:aliases w:val="Bullet 1 Char,Use Case List Paragraph Char,Heading2 Char,List Paragraph1 Char,b1 Char,Bullet for no #'s Char,List Paragraph 1 Char,Body Bullet Char,Ref Char,List bullet Char,List Bullet1 Char,Figure_name Char,Bulleted Text Char"/>
    <w:link w:val="ListParagraph"/>
    <w:uiPriority w:val="34"/>
    <w:qFormat/>
    <w:locked/>
    <w:rsid w:val="00FA7CB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A7CB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A7CBA"/>
    <w:rPr>
      <w:rFonts w:ascii="Consolas" w:eastAsia="Times New Roman" w:hAnsi="Consolas" w:cs="Times New Roman"/>
      <w:sz w:val="21"/>
      <w:szCs w:val="2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789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789"/>
    <w:rPr>
      <w:rFonts w:ascii="Tahoma" w:eastAsia="Times New Roman" w:hAnsi="Tahoma" w:cs="Times New Roman"/>
      <w:sz w:val="16"/>
      <w:szCs w:val="16"/>
    </w:rPr>
  </w:style>
  <w:style w:type="table" w:customStyle="1" w:styleId="LightShading-Accent11">
    <w:name w:val="Light Shading - Accent 11"/>
    <w:basedOn w:val="TableNormal"/>
    <w:uiPriority w:val="60"/>
    <w:rsid w:val="00C8160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137CF9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764E44"/>
    <w:pPr>
      <w:suppressAutoHyphens/>
      <w:spacing w:after="120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rsid w:val="00764E44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small1">
    <w:name w:val="small1"/>
    <w:basedOn w:val="DefaultParagraphFont"/>
    <w:rsid w:val="00764E44"/>
    <w:rPr>
      <w:rFonts w:ascii="Verdana" w:hAnsi="Verdana" w:hint="default"/>
      <w:i w:val="0"/>
      <w:iCs w:val="0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3D6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C37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implilearn.com/tutorials/java-tutorial/oops-interview-ques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USER</cp:lastModifiedBy>
  <cp:revision>50</cp:revision>
  <dcterms:created xsi:type="dcterms:W3CDTF">2018-03-07T06:17:00Z</dcterms:created>
  <dcterms:modified xsi:type="dcterms:W3CDTF">2024-05-25T09:45:00Z</dcterms:modified>
</cp:coreProperties>
</file>